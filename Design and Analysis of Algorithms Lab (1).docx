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858B7" w14:textId="77777777" w:rsidR="00974D17" w:rsidRDefault="00974D17">
      <w:pPr>
        <w:spacing w:line="140" w:lineRule="exact"/>
        <w:rPr>
          <w:sz w:val="14"/>
          <w:szCs w:val="14"/>
        </w:rPr>
      </w:pPr>
    </w:p>
    <w:p w14:paraId="6D1021FF" w14:textId="77777777" w:rsidR="00974D17" w:rsidRDefault="00974D17">
      <w:pPr>
        <w:spacing w:line="200" w:lineRule="exact"/>
      </w:pPr>
    </w:p>
    <w:p w14:paraId="1EF51259" w14:textId="77777777" w:rsidR="00974D17" w:rsidRDefault="00974D17">
      <w:pPr>
        <w:spacing w:line="200" w:lineRule="exact"/>
      </w:pPr>
    </w:p>
    <w:p w14:paraId="3ACDAA96" w14:textId="77777777" w:rsidR="00974D17" w:rsidRDefault="00974D17">
      <w:pPr>
        <w:spacing w:line="200" w:lineRule="exact"/>
      </w:pPr>
    </w:p>
    <w:p w14:paraId="7F16168D" w14:textId="77777777" w:rsidR="00974D17" w:rsidRDefault="00974D17">
      <w:pPr>
        <w:spacing w:line="200" w:lineRule="exact"/>
      </w:pPr>
    </w:p>
    <w:p w14:paraId="0D6C2C2B" w14:textId="77777777" w:rsidR="00974D17" w:rsidRDefault="00974D17">
      <w:pPr>
        <w:spacing w:line="200" w:lineRule="exact"/>
      </w:pPr>
    </w:p>
    <w:p w14:paraId="09E7145D" w14:textId="77777777" w:rsidR="00974D17" w:rsidRDefault="00974D17">
      <w:pPr>
        <w:spacing w:line="200" w:lineRule="exact"/>
      </w:pPr>
    </w:p>
    <w:p w14:paraId="0104E3BE" w14:textId="77777777" w:rsidR="00974D17" w:rsidRDefault="00974D17">
      <w:pPr>
        <w:spacing w:line="200" w:lineRule="exact"/>
      </w:pPr>
    </w:p>
    <w:p w14:paraId="33A1AD17" w14:textId="77777777" w:rsidR="00974D17" w:rsidRDefault="00974D17">
      <w:pPr>
        <w:spacing w:line="200" w:lineRule="exact"/>
      </w:pPr>
    </w:p>
    <w:p w14:paraId="5C7A269E" w14:textId="77777777" w:rsidR="00974D17" w:rsidRDefault="00974D17">
      <w:pPr>
        <w:spacing w:line="200" w:lineRule="exact"/>
      </w:pPr>
    </w:p>
    <w:p w14:paraId="552869E1" w14:textId="77777777" w:rsidR="00974D17" w:rsidRDefault="00974D17">
      <w:pPr>
        <w:spacing w:line="200" w:lineRule="exact"/>
      </w:pPr>
    </w:p>
    <w:p w14:paraId="0A72C33E" w14:textId="77777777" w:rsidR="00974D17" w:rsidRDefault="00974D17">
      <w:pPr>
        <w:spacing w:line="200" w:lineRule="exact"/>
      </w:pPr>
    </w:p>
    <w:p w14:paraId="6FB8E794" w14:textId="77777777" w:rsidR="00974D17" w:rsidRDefault="00974D17">
      <w:pPr>
        <w:spacing w:line="200" w:lineRule="exact"/>
      </w:pPr>
    </w:p>
    <w:p w14:paraId="2399129A" w14:textId="77777777" w:rsidR="00974D17" w:rsidRDefault="00974D17">
      <w:pPr>
        <w:spacing w:line="200" w:lineRule="exact"/>
      </w:pPr>
    </w:p>
    <w:p w14:paraId="426B5EE9" w14:textId="77777777" w:rsidR="00974D17" w:rsidRDefault="00974D17">
      <w:pPr>
        <w:spacing w:line="200" w:lineRule="exact"/>
      </w:pPr>
    </w:p>
    <w:p w14:paraId="2C24D6A1" w14:textId="77777777" w:rsidR="00974D17" w:rsidRDefault="00974D17">
      <w:pPr>
        <w:spacing w:line="200" w:lineRule="exact"/>
      </w:pPr>
    </w:p>
    <w:p w14:paraId="1C4AAAFE" w14:textId="77777777" w:rsidR="00974D17" w:rsidRDefault="00974D17">
      <w:pPr>
        <w:spacing w:line="200" w:lineRule="exact"/>
      </w:pPr>
    </w:p>
    <w:p w14:paraId="778E9734" w14:textId="77777777" w:rsidR="00974D17" w:rsidRDefault="00974D17">
      <w:pPr>
        <w:spacing w:line="200" w:lineRule="exact"/>
      </w:pPr>
    </w:p>
    <w:p w14:paraId="344BAA4A" w14:textId="77777777" w:rsidR="00974D17" w:rsidRDefault="00974D17">
      <w:pPr>
        <w:spacing w:line="200" w:lineRule="exact"/>
      </w:pPr>
    </w:p>
    <w:p w14:paraId="55D0B139" w14:textId="77777777" w:rsidR="00974D17" w:rsidRDefault="00974D17">
      <w:pPr>
        <w:spacing w:line="200" w:lineRule="exact"/>
      </w:pPr>
    </w:p>
    <w:p w14:paraId="422BB777" w14:textId="77777777" w:rsidR="00974D17" w:rsidRDefault="00974D17">
      <w:pPr>
        <w:spacing w:line="200" w:lineRule="exact"/>
      </w:pPr>
    </w:p>
    <w:p w14:paraId="222A2F51" w14:textId="77777777" w:rsidR="00974D17" w:rsidRDefault="00974D17">
      <w:pPr>
        <w:spacing w:line="200" w:lineRule="exact"/>
      </w:pPr>
    </w:p>
    <w:p w14:paraId="4765FD28" w14:textId="77777777" w:rsidR="00974D17" w:rsidRDefault="00974D17">
      <w:pPr>
        <w:spacing w:line="200" w:lineRule="exact"/>
      </w:pPr>
    </w:p>
    <w:p w14:paraId="2EADD35B" w14:textId="77777777" w:rsidR="00974D17" w:rsidRDefault="00974D17">
      <w:pPr>
        <w:spacing w:line="200" w:lineRule="exact"/>
      </w:pPr>
    </w:p>
    <w:p w14:paraId="5D920C25" w14:textId="77777777" w:rsidR="00974D17" w:rsidRDefault="00974D17">
      <w:pPr>
        <w:spacing w:line="200" w:lineRule="exact"/>
      </w:pPr>
    </w:p>
    <w:p w14:paraId="46E8C939" w14:textId="77777777" w:rsidR="00974D17" w:rsidRDefault="00974D17">
      <w:pPr>
        <w:spacing w:line="200" w:lineRule="exact"/>
      </w:pPr>
    </w:p>
    <w:p w14:paraId="6B7C6B1E" w14:textId="77777777" w:rsidR="00974D17" w:rsidRDefault="00974D17">
      <w:pPr>
        <w:spacing w:line="200" w:lineRule="exact"/>
      </w:pPr>
    </w:p>
    <w:p w14:paraId="1F264ED1" w14:textId="77777777" w:rsidR="00974D17" w:rsidRDefault="00974D17">
      <w:pPr>
        <w:spacing w:line="200" w:lineRule="exact"/>
      </w:pPr>
    </w:p>
    <w:p w14:paraId="1BAA7794" w14:textId="77777777" w:rsidR="00974D17" w:rsidRDefault="00974D17">
      <w:pPr>
        <w:spacing w:line="200" w:lineRule="exact"/>
      </w:pPr>
    </w:p>
    <w:p w14:paraId="75BA1F76" w14:textId="77777777" w:rsidR="00974D17" w:rsidRDefault="00974D17">
      <w:pPr>
        <w:spacing w:line="200" w:lineRule="exact"/>
      </w:pPr>
    </w:p>
    <w:p w14:paraId="0055E2A3" w14:textId="77777777" w:rsidR="00974D17" w:rsidRDefault="00974D17">
      <w:pPr>
        <w:spacing w:line="200" w:lineRule="exact"/>
      </w:pPr>
    </w:p>
    <w:p w14:paraId="79E448EC" w14:textId="77777777" w:rsidR="00974D17" w:rsidRDefault="00974D17">
      <w:pPr>
        <w:spacing w:line="200" w:lineRule="exact"/>
      </w:pPr>
    </w:p>
    <w:p w14:paraId="45CE9167" w14:textId="77777777" w:rsidR="00974D17" w:rsidRDefault="00974D17">
      <w:pPr>
        <w:spacing w:line="200" w:lineRule="exact"/>
      </w:pPr>
    </w:p>
    <w:p w14:paraId="20ACF476" w14:textId="77777777" w:rsidR="00974D17" w:rsidRDefault="00974D17">
      <w:pPr>
        <w:spacing w:line="200" w:lineRule="exact"/>
      </w:pPr>
    </w:p>
    <w:p w14:paraId="262B16C1" w14:textId="77777777" w:rsidR="00974D17" w:rsidRPr="00981AAA" w:rsidRDefault="004B0D03">
      <w:pPr>
        <w:spacing w:line="580" w:lineRule="exact"/>
        <w:ind w:left="100"/>
        <w:rPr>
          <w:rFonts w:ascii="Calibri Light" w:eastAsia="Calibri Light" w:hAnsi="Calibri Light" w:cs="Calibri Light"/>
          <w:bCs/>
          <w:color w:val="000000" w:themeColor="text1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81AAA">
        <w:rPr>
          <w:rFonts w:ascii="Calibri Light" w:eastAsia="Calibri Light" w:hAnsi="Calibri Light" w:cs="Calibri Light"/>
          <w:bCs/>
          <w:color w:val="000000" w:themeColor="text1"/>
          <w:position w:val="2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and Analysis of Algorithms Lab</w:t>
      </w:r>
    </w:p>
    <w:p w14:paraId="5E14B351" w14:textId="77777777" w:rsidR="00974D17" w:rsidRDefault="00974D17">
      <w:pPr>
        <w:spacing w:line="140" w:lineRule="exact"/>
        <w:rPr>
          <w:sz w:val="14"/>
          <w:szCs w:val="14"/>
        </w:rPr>
      </w:pPr>
    </w:p>
    <w:p w14:paraId="5B301605" w14:textId="77777777" w:rsidR="00974D17" w:rsidRDefault="00974D17">
      <w:pPr>
        <w:spacing w:line="200" w:lineRule="exact"/>
      </w:pPr>
    </w:p>
    <w:p w14:paraId="5EC9B7B9" w14:textId="77777777" w:rsidR="00974D17" w:rsidRDefault="00974D17">
      <w:pPr>
        <w:spacing w:line="200" w:lineRule="exact"/>
      </w:pPr>
    </w:p>
    <w:p w14:paraId="7B9A2259" w14:textId="77777777" w:rsidR="00974D17" w:rsidRDefault="00974D17">
      <w:pPr>
        <w:spacing w:line="200" w:lineRule="exact"/>
      </w:pPr>
    </w:p>
    <w:p w14:paraId="6324B0FB" w14:textId="77777777" w:rsidR="00974D17" w:rsidRDefault="00974D17">
      <w:pPr>
        <w:spacing w:line="200" w:lineRule="exact"/>
      </w:pPr>
    </w:p>
    <w:p w14:paraId="11A688BE" w14:textId="77777777" w:rsidR="00974D17" w:rsidRDefault="00974D17">
      <w:pPr>
        <w:spacing w:line="200" w:lineRule="exact"/>
      </w:pPr>
    </w:p>
    <w:p w14:paraId="3CD8A8A8" w14:textId="77777777" w:rsidR="00974D17" w:rsidRDefault="00974D17">
      <w:pPr>
        <w:spacing w:line="200" w:lineRule="exact"/>
      </w:pPr>
    </w:p>
    <w:p w14:paraId="5ECB0162" w14:textId="77777777" w:rsidR="00974D17" w:rsidRDefault="00974D17">
      <w:pPr>
        <w:spacing w:line="200" w:lineRule="exact"/>
      </w:pPr>
    </w:p>
    <w:p w14:paraId="2D00E9F7" w14:textId="77777777" w:rsidR="00974D17" w:rsidRDefault="00974D17">
      <w:pPr>
        <w:spacing w:line="200" w:lineRule="exact"/>
      </w:pPr>
    </w:p>
    <w:p w14:paraId="171C68A6" w14:textId="77777777" w:rsidR="00974D17" w:rsidRDefault="00974D17">
      <w:pPr>
        <w:spacing w:line="200" w:lineRule="exact"/>
      </w:pPr>
    </w:p>
    <w:p w14:paraId="37E75975" w14:textId="77777777" w:rsidR="00974D17" w:rsidRDefault="00974D17">
      <w:pPr>
        <w:spacing w:line="200" w:lineRule="exact"/>
      </w:pPr>
    </w:p>
    <w:p w14:paraId="415FBD56" w14:textId="77777777" w:rsidR="00974D17" w:rsidRDefault="00974D17">
      <w:pPr>
        <w:spacing w:line="200" w:lineRule="exact"/>
      </w:pPr>
    </w:p>
    <w:p w14:paraId="10EF724C" w14:textId="77777777" w:rsidR="00974D17" w:rsidRDefault="00974D17">
      <w:pPr>
        <w:spacing w:line="200" w:lineRule="exact"/>
      </w:pPr>
    </w:p>
    <w:p w14:paraId="53DFE7BC" w14:textId="77777777" w:rsidR="00981AAA" w:rsidRDefault="00981AAA" w:rsidP="00981AAA">
      <w:pPr>
        <w:spacing w:line="363" w:lineRule="auto"/>
        <w:ind w:right="953"/>
        <w:rPr>
          <w:spacing w:val="-1"/>
          <w:sz w:val="32"/>
          <w:szCs w:val="32"/>
        </w:rPr>
      </w:pPr>
    </w:p>
    <w:p w14:paraId="11629B52" w14:textId="77777777" w:rsidR="00981AAA" w:rsidRDefault="00981AAA" w:rsidP="00981AAA">
      <w:pPr>
        <w:spacing w:line="363" w:lineRule="auto"/>
        <w:ind w:right="953"/>
        <w:rPr>
          <w:spacing w:val="-1"/>
          <w:sz w:val="32"/>
          <w:szCs w:val="32"/>
        </w:rPr>
      </w:pPr>
    </w:p>
    <w:p w14:paraId="63312509" w14:textId="6C24B72C" w:rsidR="00981AAA" w:rsidRDefault="00981AAA" w:rsidP="00981AAA">
      <w:pPr>
        <w:spacing w:line="363" w:lineRule="auto"/>
        <w:ind w:right="953"/>
        <w:rPr>
          <w:sz w:val="32"/>
          <w:szCs w:val="32"/>
        </w:rPr>
      </w:pPr>
      <w:r>
        <w:rPr>
          <w:spacing w:val="-1"/>
          <w:sz w:val="32"/>
          <w:szCs w:val="32"/>
        </w:rPr>
        <w:t>S</w:t>
      </w:r>
      <w:r>
        <w:rPr>
          <w:spacing w:val="2"/>
          <w:sz w:val="32"/>
          <w:szCs w:val="32"/>
        </w:rPr>
        <w:t>ub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i</w:t>
      </w:r>
      <w:r>
        <w:rPr>
          <w:spacing w:val="2"/>
          <w:sz w:val="32"/>
          <w:szCs w:val="32"/>
        </w:rPr>
        <w:t>tt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B</w:t>
      </w:r>
      <w:r>
        <w:rPr>
          <w:spacing w:val="-7"/>
          <w:sz w:val="32"/>
          <w:szCs w:val="32"/>
        </w:rPr>
        <w:t>y</w:t>
      </w:r>
      <w:r>
        <w:rPr>
          <w:sz w:val="32"/>
          <w:szCs w:val="32"/>
        </w:rPr>
        <w:t>;</w:t>
      </w:r>
    </w:p>
    <w:p w14:paraId="274DC783" w14:textId="77777777" w:rsidR="00981AAA" w:rsidRDefault="00981AAA" w:rsidP="00981AAA">
      <w:pPr>
        <w:spacing w:line="363" w:lineRule="auto"/>
        <w:ind w:right="953"/>
        <w:jc w:val="both"/>
        <w:rPr>
          <w:spacing w:val="1"/>
          <w:sz w:val="40"/>
          <w:szCs w:val="40"/>
        </w:rPr>
      </w:pPr>
      <w:r>
        <w:rPr>
          <w:spacing w:val="-5"/>
          <w:sz w:val="22"/>
          <w:szCs w:val="22"/>
        </w:rPr>
        <w:t xml:space="preserve">                                                                                                                         </w:t>
      </w:r>
      <w:r w:rsidR="004B0D03" w:rsidRPr="00981AAA">
        <w:rPr>
          <w:spacing w:val="-5"/>
          <w:sz w:val="40"/>
          <w:szCs w:val="40"/>
        </w:rPr>
        <w:t>T</w:t>
      </w:r>
      <w:r w:rsidR="004B0D03" w:rsidRPr="00981AAA">
        <w:rPr>
          <w:spacing w:val="-4"/>
          <w:sz w:val="40"/>
          <w:szCs w:val="40"/>
        </w:rPr>
        <w:t>.</w:t>
      </w:r>
      <w:r w:rsidRPr="00981AAA">
        <w:rPr>
          <w:spacing w:val="1"/>
          <w:sz w:val="40"/>
          <w:szCs w:val="40"/>
        </w:rPr>
        <w:t>M.Dheenadayalan</w:t>
      </w:r>
    </w:p>
    <w:p w14:paraId="6B80B30F" w14:textId="4163A8C1" w:rsidR="00974D17" w:rsidRDefault="004B0D03" w:rsidP="00981AAA">
      <w:pPr>
        <w:spacing w:line="363" w:lineRule="auto"/>
        <w:ind w:right="953"/>
        <w:jc w:val="both"/>
        <w:rPr>
          <w:sz w:val="32"/>
          <w:szCs w:val="32"/>
        </w:rPr>
        <w:sectPr w:rsidR="00974D17">
          <w:pgSz w:w="11920" w:h="16840"/>
          <w:pgMar w:top="1560" w:right="1680" w:bottom="280" w:left="1340" w:header="720" w:footer="720" w:gutter="0"/>
          <w:cols w:space="720"/>
        </w:sectPr>
      </w:pPr>
      <w:r>
        <w:rPr>
          <w:spacing w:val="2"/>
          <w:sz w:val="32"/>
          <w:szCs w:val="32"/>
        </w:rPr>
        <w:t>99</w:t>
      </w:r>
      <w:r>
        <w:rPr>
          <w:spacing w:val="-2"/>
          <w:sz w:val="32"/>
          <w:szCs w:val="32"/>
        </w:rPr>
        <w:t>1</w:t>
      </w:r>
      <w:r>
        <w:rPr>
          <w:spacing w:val="2"/>
          <w:sz w:val="32"/>
          <w:szCs w:val="32"/>
        </w:rPr>
        <w:t>8</w:t>
      </w:r>
      <w:r>
        <w:rPr>
          <w:spacing w:val="-2"/>
          <w:sz w:val="32"/>
          <w:szCs w:val="32"/>
        </w:rPr>
        <w:t>00</w:t>
      </w:r>
      <w:r>
        <w:rPr>
          <w:spacing w:val="2"/>
          <w:sz w:val="32"/>
          <w:szCs w:val="32"/>
        </w:rPr>
        <w:t>4</w:t>
      </w:r>
      <w:r>
        <w:rPr>
          <w:spacing w:val="-2"/>
          <w:sz w:val="32"/>
          <w:szCs w:val="32"/>
        </w:rPr>
        <w:t>0</w:t>
      </w:r>
      <w:r w:rsidR="00981AAA">
        <w:rPr>
          <w:spacing w:val="-2"/>
          <w:sz w:val="32"/>
          <w:szCs w:val="32"/>
        </w:rPr>
        <w:t>24</w:t>
      </w:r>
    </w:p>
    <w:p w14:paraId="436239FD" w14:textId="77777777" w:rsidR="00974D17" w:rsidRDefault="004B0D03">
      <w:pPr>
        <w:spacing w:before="61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lastRenderedPageBreak/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2A577C59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794A2936" w14:textId="77777777" w:rsidR="00974D17" w:rsidRDefault="004B0D03">
      <w:pPr>
        <w:ind w:left="100"/>
        <w:rPr>
          <w:sz w:val="32"/>
          <w:szCs w:val="32"/>
        </w:rPr>
      </w:pPr>
      <w:r>
        <w:rPr>
          <w:spacing w:val="-5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 xml:space="preserve">D </w:t>
      </w:r>
      <w:r>
        <w:rPr>
          <w:spacing w:val="2"/>
          <w:sz w:val="32"/>
          <w:szCs w:val="32"/>
        </w:rPr>
        <w:t>b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p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>u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id</w:t>
      </w:r>
      <w:r>
        <w:rPr>
          <w:sz w:val="32"/>
          <w:szCs w:val="32"/>
        </w:rPr>
        <w:t xml:space="preserve">s </w:t>
      </w:r>
      <w:r>
        <w:rPr>
          <w:spacing w:val="-6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gor</w:t>
      </w:r>
      <w:r>
        <w:rPr>
          <w:spacing w:val="2"/>
          <w:sz w:val="32"/>
          <w:szCs w:val="32"/>
        </w:rPr>
        <w:t>ith</w:t>
      </w:r>
      <w:r>
        <w:rPr>
          <w:sz w:val="32"/>
          <w:szCs w:val="32"/>
        </w:rPr>
        <w:t>m</w:t>
      </w:r>
    </w:p>
    <w:p w14:paraId="2D1BF661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24C7A129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HM:</w:t>
      </w:r>
    </w:p>
    <w:p w14:paraId="197E6508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20F6B428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1</w:t>
      </w:r>
      <w:r>
        <w:rPr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pacing w:val="-7"/>
          <w:sz w:val="32"/>
          <w:szCs w:val="32"/>
        </w:rPr>
        <w:t>w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int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g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s.</w:t>
      </w:r>
    </w:p>
    <w:p w14:paraId="336A2A9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AF198D6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2</w:t>
      </w:r>
      <w:r>
        <w:rPr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ec</w:t>
      </w:r>
      <w:r>
        <w:rPr>
          <w:sz w:val="32"/>
          <w:szCs w:val="32"/>
        </w:rPr>
        <w:t>k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th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s a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-7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ze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nu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.</w:t>
      </w:r>
    </w:p>
    <w:p w14:paraId="71810E6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F116165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3</w:t>
      </w:r>
      <w:r>
        <w:rPr>
          <w:spacing w:val="1"/>
          <w:sz w:val="32"/>
          <w:szCs w:val="32"/>
        </w:rPr>
        <w:t>.</w:t>
      </w:r>
      <w:r>
        <w:rPr>
          <w:spacing w:val="-1"/>
          <w:sz w:val="32"/>
          <w:szCs w:val="32"/>
        </w:rPr>
        <w:t>F</w:t>
      </w:r>
      <w:r>
        <w:rPr>
          <w:spacing w:val="-11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3"/>
          <w:sz w:val="32"/>
          <w:szCs w:val="32"/>
        </w:rPr>
        <w:t>o</w:t>
      </w:r>
      <w:r>
        <w:rPr>
          <w:spacing w:val="2"/>
          <w:sz w:val="32"/>
          <w:szCs w:val="32"/>
        </w:rPr>
        <w:t>du</w:t>
      </w:r>
      <w:r>
        <w:rPr>
          <w:spacing w:val="-8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 xml:space="preserve">s </w:t>
      </w:r>
      <w:r>
        <w:rPr>
          <w:spacing w:val="-3"/>
          <w:sz w:val="32"/>
          <w:szCs w:val="32"/>
        </w:rPr>
        <w:t>a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or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.</w:t>
      </w:r>
    </w:p>
    <w:p w14:paraId="58D26EE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BF48C13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4</w:t>
      </w:r>
      <w:r>
        <w:rPr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ec</w:t>
      </w:r>
      <w:r>
        <w:rPr>
          <w:sz w:val="32"/>
          <w:szCs w:val="32"/>
        </w:rPr>
        <w:t>k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th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 m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,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qu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.</w:t>
      </w:r>
    </w:p>
    <w:p w14:paraId="0FAE82A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4D81585" w14:textId="77777777" w:rsidR="00974D17" w:rsidRDefault="004B0D03">
      <w:pPr>
        <w:spacing w:line="363" w:lineRule="auto"/>
        <w:ind w:left="100" w:right="4285"/>
        <w:rPr>
          <w:sz w:val="32"/>
          <w:szCs w:val="32"/>
        </w:rPr>
      </w:pPr>
      <w:r>
        <w:rPr>
          <w:spacing w:val="2"/>
          <w:sz w:val="32"/>
          <w:szCs w:val="32"/>
        </w:rPr>
        <w:t>5</w:t>
      </w:r>
      <w:r>
        <w:rPr>
          <w:spacing w:val="1"/>
          <w:sz w:val="32"/>
          <w:szCs w:val="32"/>
        </w:rPr>
        <w:t>.</w:t>
      </w:r>
      <w:r>
        <w:rPr>
          <w:spacing w:val="-11"/>
          <w:sz w:val="32"/>
          <w:szCs w:val="32"/>
        </w:rPr>
        <w:t>I</w:t>
      </w:r>
      <w:r>
        <w:rPr>
          <w:sz w:val="32"/>
          <w:szCs w:val="32"/>
        </w:rPr>
        <w:t xml:space="preserve">f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 xml:space="preserve">s </w:t>
      </w:r>
      <w:r>
        <w:rPr>
          <w:spacing w:val="-3"/>
          <w:sz w:val="32"/>
          <w:szCs w:val="32"/>
        </w:rPr>
        <w:t>e</w:t>
      </w:r>
      <w:r>
        <w:rPr>
          <w:spacing w:val="-2"/>
          <w:sz w:val="32"/>
          <w:szCs w:val="32"/>
        </w:rPr>
        <w:t>q</w:t>
      </w:r>
      <w:r>
        <w:rPr>
          <w:spacing w:val="2"/>
          <w:sz w:val="32"/>
          <w:szCs w:val="32"/>
        </w:rPr>
        <w:t>u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l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 xml:space="preserve">D 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s m.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hi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n</w:t>
      </w:r>
      <w:r>
        <w:rPr>
          <w:spacing w:val="8"/>
          <w:sz w:val="32"/>
          <w:szCs w:val="32"/>
        </w:rPr>
        <w:t xml:space="preserve"> </w:t>
      </w:r>
      <w:r>
        <w:rPr>
          <w:spacing w:val="-11"/>
          <w:sz w:val="32"/>
          <w:szCs w:val="32"/>
        </w:rPr>
        <w:t>!</w:t>
      </w:r>
      <w:r>
        <w:rPr>
          <w:sz w:val="32"/>
          <w:szCs w:val="32"/>
        </w:rPr>
        <w:t>=</w:t>
      </w:r>
      <w:r>
        <w:rPr>
          <w:spacing w:val="2"/>
          <w:sz w:val="32"/>
          <w:szCs w:val="32"/>
        </w:rPr>
        <w:t xml:space="preserve"> </w:t>
      </w:r>
      <w:r>
        <w:rPr>
          <w:sz w:val="32"/>
          <w:szCs w:val="32"/>
        </w:rPr>
        <w:t>0</w:t>
      </w:r>
    </w:p>
    <w:p w14:paraId="60BE4DA8" w14:textId="77777777" w:rsidR="00974D17" w:rsidRDefault="004B0D03">
      <w:pPr>
        <w:spacing w:before="11" w:line="363" w:lineRule="auto"/>
        <w:ind w:left="100" w:right="7143"/>
        <w:rPr>
          <w:sz w:val="32"/>
          <w:szCs w:val="32"/>
        </w:rPr>
      </w:pPr>
      <w:r>
        <w:rPr>
          <w:sz w:val="32"/>
          <w:szCs w:val="32"/>
        </w:rPr>
        <w:t>r =</w:t>
      </w:r>
      <w:r>
        <w:rPr>
          <w:spacing w:val="2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3"/>
          <w:sz w:val="32"/>
          <w:szCs w:val="32"/>
        </w:rPr>
        <w:t>o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n m =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n</w:t>
      </w:r>
    </w:p>
    <w:p w14:paraId="7FB604AA" w14:textId="77777777" w:rsidR="00974D17" w:rsidRDefault="004B0D03">
      <w:pPr>
        <w:spacing w:before="7" w:line="364" w:lineRule="auto"/>
        <w:ind w:left="100" w:right="6932"/>
        <w:rPr>
          <w:sz w:val="32"/>
          <w:szCs w:val="32"/>
        </w:rPr>
      </w:pP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=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 xml:space="preserve">m 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04DDD769" w14:textId="77777777" w:rsidR="00974D17" w:rsidRDefault="004B0D03">
      <w:pPr>
        <w:spacing w:line="363" w:lineRule="auto"/>
        <w:ind w:left="100" w:right="6010"/>
        <w:jc w:val="both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-2"/>
          <w:sz w:val="32"/>
          <w:szCs w:val="32"/>
        </w:rPr>
        <w:t>vo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4D9D8F1E" w14:textId="77777777" w:rsidR="00974D17" w:rsidRDefault="004B0D03">
      <w:pPr>
        <w:spacing w:before="7"/>
        <w:ind w:left="100"/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30883FA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5FF9827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m,</w:t>
      </w:r>
      <w:r>
        <w:rPr>
          <w:spacing w:val="-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697CF4D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9CAEDA5" w14:textId="77777777" w:rsidR="00974D17" w:rsidRDefault="004B0D03">
      <w:pPr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</w:t>
      </w:r>
      <w:r>
        <w:rPr>
          <w:spacing w:val="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pacing w:val="-7"/>
          <w:sz w:val="32"/>
          <w:szCs w:val="32"/>
        </w:rPr>
        <w:t>w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t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g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nu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pacing w:val="3"/>
          <w:sz w:val="32"/>
          <w:szCs w:val="32"/>
        </w:rPr>
        <w:t>s</w:t>
      </w:r>
      <w:r>
        <w:rPr>
          <w:spacing w:val="-3"/>
          <w:sz w:val="32"/>
          <w:szCs w:val="32"/>
        </w:rPr>
        <w:t>:</w:t>
      </w:r>
      <w:r>
        <w:rPr>
          <w:spacing w:val="-2"/>
          <w:sz w:val="32"/>
          <w:szCs w:val="32"/>
        </w:rPr>
        <w:t>";</w:t>
      </w:r>
    </w:p>
    <w:p w14:paraId="790BBC9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24ECB30" w14:textId="77777777" w:rsidR="00974D17" w:rsidRDefault="004B0D03">
      <w:pPr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2"/>
          <w:sz w:val="32"/>
          <w:szCs w:val="32"/>
        </w:rPr>
        <w:t>&gt;</w:t>
      </w:r>
      <w:r>
        <w:rPr>
          <w:spacing w:val="-1"/>
          <w:sz w:val="32"/>
          <w:szCs w:val="32"/>
        </w:rPr>
        <w:t>m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pacing w:val="-2"/>
          <w:sz w:val="32"/>
          <w:szCs w:val="32"/>
        </w:rPr>
        <w:t>n;</w:t>
      </w:r>
    </w:p>
    <w:p w14:paraId="33D5E4A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FB1A9F2" w14:textId="77777777" w:rsidR="00974D17" w:rsidRDefault="004B0D03">
      <w:pPr>
        <w:ind w:left="100"/>
        <w:rPr>
          <w:sz w:val="32"/>
          <w:szCs w:val="32"/>
        </w:rPr>
      </w:pP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hi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(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&gt;</w:t>
      </w:r>
      <w:r>
        <w:rPr>
          <w:spacing w:val="2"/>
          <w:sz w:val="32"/>
          <w:szCs w:val="32"/>
        </w:rPr>
        <w:t xml:space="preserve"> 0</w:t>
      </w:r>
      <w:r>
        <w:rPr>
          <w:sz w:val="32"/>
          <w:szCs w:val="32"/>
        </w:rPr>
        <w:t>)</w:t>
      </w:r>
    </w:p>
    <w:p w14:paraId="4DD16322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4D4EE5C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27C9258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AB25BE0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=</w:t>
      </w:r>
      <w:r>
        <w:rPr>
          <w:spacing w:val="2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 xml:space="preserve"> </w:t>
      </w:r>
      <w:r>
        <w:rPr>
          <w:sz w:val="32"/>
          <w:szCs w:val="32"/>
        </w:rPr>
        <w:t>%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577B8F6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A39DD0E" w14:textId="77777777" w:rsidR="00974D17" w:rsidRDefault="004B0D03">
      <w:pPr>
        <w:ind w:left="100"/>
        <w:rPr>
          <w:sz w:val="32"/>
          <w:szCs w:val="32"/>
        </w:rPr>
        <w:sectPr w:rsidR="00974D17">
          <w:pgSz w:w="11920" w:h="16840"/>
          <w:pgMar w:top="1360" w:right="1680" w:bottom="280" w:left="1340" w:header="720" w:footer="720" w:gutter="0"/>
          <w:cols w:space="720"/>
        </w:sectPr>
      </w:pPr>
      <w:r>
        <w:rPr>
          <w:sz w:val="32"/>
          <w:szCs w:val="32"/>
        </w:rPr>
        <w:t>m =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58E22C1D" w14:textId="77777777" w:rsidR="00974D17" w:rsidRDefault="004B0D03">
      <w:pPr>
        <w:spacing w:before="56"/>
        <w:ind w:left="100"/>
        <w:rPr>
          <w:sz w:val="32"/>
          <w:szCs w:val="32"/>
        </w:rPr>
      </w:pPr>
      <w:r>
        <w:rPr>
          <w:sz w:val="32"/>
          <w:szCs w:val="32"/>
        </w:rPr>
        <w:lastRenderedPageBreak/>
        <w:t>n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=</w:t>
      </w:r>
      <w:r>
        <w:rPr>
          <w:spacing w:val="-2"/>
          <w:sz w:val="32"/>
          <w:szCs w:val="32"/>
        </w:rPr>
        <w:t xml:space="preserve"> r</w:t>
      </w:r>
      <w:r>
        <w:rPr>
          <w:sz w:val="32"/>
          <w:szCs w:val="32"/>
        </w:rPr>
        <w:t>;</w:t>
      </w:r>
    </w:p>
    <w:p w14:paraId="77C3400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87D4C07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19DA749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CB7D311" w14:textId="77777777" w:rsidR="00974D17" w:rsidRDefault="004B0D03">
      <w:pPr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&lt;</w:t>
      </w:r>
      <w:r>
        <w:rPr>
          <w:spacing w:val="-2"/>
          <w:sz w:val="32"/>
          <w:szCs w:val="32"/>
        </w:rPr>
        <w:t>"</w:t>
      </w:r>
      <w:r>
        <w:rPr>
          <w:spacing w:val="-7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 xml:space="preserve">D </w:t>
      </w:r>
      <w:r>
        <w:rPr>
          <w:spacing w:val="1"/>
          <w:sz w:val="32"/>
          <w:szCs w:val="32"/>
        </w:rPr>
        <w:t>=</w:t>
      </w:r>
      <w:r>
        <w:rPr>
          <w:spacing w:val="-2"/>
          <w:sz w:val="32"/>
          <w:szCs w:val="32"/>
        </w:rPr>
        <w:t>"</w:t>
      </w:r>
      <w:r>
        <w:rPr>
          <w:spacing w:val="1"/>
          <w:sz w:val="32"/>
          <w:szCs w:val="32"/>
        </w:rPr>
        <w:t>&lt;</w:t>
      </w:r>
      <w:r>
        <w:rPr>
          <w:spacing w:val="-4"/>
          <w:sz w:val="32"/>
          <w:szCs w:val="32"/>
        </w:rPr>
        <w:t>&lt;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1"/>
          <w:sz w:val="32"/>
          <w:szCs w:val="32"/>
        </w:rPr>
        <w:t>&lt;</w:t>
      </w:r>
      <w:r>
        <w:rPr>
          <w:spacing w:val="-2"/>
          <w:sz w:val="32"/>
          <w:szCs w:val="32"/>
        </w:rPr>
        <w:t>&lt;</w:t>
      </w:r>
      <w:r>
        <w:rPr>
          <w:spacing w:val="-1"/>
          <w:sz w:val="32"/>
          <w:szCs w:val="32"/>
        </w:rPr>
        <w:t>m;</w:t>
      </w:r>
    </w:p>
    <w:p w14:paraId="632929E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D3AB248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0FD642AF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29C8F4D7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1D65979A" w14:textId="77777777" w:rsidR="00974D17" w:rsidRDefault="00974D17">
      <w:pPr>
        <w:spacing w:line="180" w:lineRule="exact"/>
        <w:rPr>
          <w:sz w:val="19"/>
          <w:szCs w:val="19"/>
        </w:rPr>
      </w:pPr>
    </w:p>
    <w:p w14:paraId="5D75AAF6" w14:textId="50FC42C7" w:rsidR="00974D17" w:rsidRDefault="00225CAD">
      <w:pPr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0A8138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2pt;height:252.6pt">
            <v:imagedata r:id="rId5" o:title="" croptop="3101f" cropbottom="5664f" cropleft="3050f" cropright="3922f"/>
          </v:shape>
        </w:pict>
      </w:r>
    </w:p>
    <w:p w14:paraId="062C8C2B" w14:textId="77777777" w:rsidR="00974D17" w:rsidRDefault="004B0D03">
      <w:pPr>
        <w:spacing w:before="61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lastRenderedPageBreak/>
        <w:t>A</w:t>
      </w:r>
      <w:r>
        <w:rPr>
          <w:b/>
          <w:sz w:val="32"/>
          <w:szCs w:val="32"/>
        </w:rPr>
        <w:t>I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7609F734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spacing w:val="-5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4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d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fo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f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d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g</w:t>
      </w:r>
      <w:r>
        <w:rPr>
          <w:spacing w:val="-1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>D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u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s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v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k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</w:p>
    <w:p w14:paraId="775D7ED2" w14:textId="77777777" w:rsidR="00974D17" w:rsidRDefault="004B0D03">
      <w:pPr>
        <w:spacing w:before="26"/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gor</w:t>
      </w:r>
      <w:r>
        <w:rPr>
          <w:spacing w:val="2"/>
          <w:sz w:val="32"/>
          <w:szCs w:val="32"/>
        </w:rPr>
        <w:t>ith</w:t>
      </w:r>
      <w:r>
        <w:rPr>
          <w:sz w:val="32"/>
          <w:szCs w:val="32"/>
        </w:rPr>
        <w:t>m</w:t>
      </w:r>
    </w:p>
    <w:p w14:paraId="58D74515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55822E23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7E30EA0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58FDFCC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1</w:t>
      </w:r>
      <w:r>
        <w:rPr>
          <w:spacing w:val="1"/>
          <w:sz w:val="32"/>
          <w:szCs w:val="32"/>
        </w:rPr>
        <w:t>.</w:t>
      </w:r>
      <w:r>
        <w:rPr>
          <w:spacing w:val="-7"/>
          <w:sz w:val="32"/>
          <w:szCs w:val="32"/>
        </w:rPr>
        <w:t>A</w:t>
      </w:r>
      <w:r>
        <w:rPr>
          <w:sz w:val="32"/>
          <w:szCs w:val="32"/>
        </w:rPr>
        <w:t>ss</w:t>
      </w:r>
      <w:r>
        <w:rPr>
          <w:spacing w:val="1"/>
          <w:sz w:val="32"/>
          <w:szCs w:val="32"/>
        </w:rPr>
        <w:t>i</w:t>
      </w:r>
      <w:r>
        <w:rPr>
          <w:spacing w:val="-2"/>
          <w:sz w:val="32"/>
          <w:szCs w:val="32"/>
        </w:rPr>
        <w:t>g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o</w:t>
      </w:r>
      <w:r>
        <w:rPr>
          <w:sz w:val="32"/>
          <w:szCs w:val="32"/>
        </w:rPr>
        <w:t>f sm</w:t>
      </w:r>
      <w:r>
        <w:rPr>
          <w:spacing w:val="-4"/>
          <w:sz w:val="32"/>
          <w:szCs w:val="32"/>
        </w:rPr>
        <w:t>l</w:t>
      </w:r>
      <w:r>
        <w:rPr>
          <w:sz w:val="32"/>
          <w:szCs w:val="32"/>
        </w:rPr>
        <w:t>{</w:t>
      </w:r>
      <w:r>
        <w:rPr>
          <w:spacing w:val="-1"/>
          <w:sz w:val="32"/>
          <w:szCs w:val="32"/>
        </w:rPr>
        <w:t>m</w:t>
      </w:r>
      <w:r>
        <w:rPr>
          <w:sz w:val="32"/>
          <w:szCs w:val="32"/>
        </w:rPr>
        <w:t>,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}</w:t>
      </w:r>
      <w:r>
        <w:rPr>
          <w:spacing w:val="-4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n</w:t>
      </w:r>
    </w:p>
    <w:p w14:paraId="6B895E5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FF40EAA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2</w:t>
      </w:r>
      <w:r>
        <w:rPr>
          <w:spacing w:val="3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.</w:t>
      </w:r>
      <w:r>
        <w:rPr>
          <w:spacing w:val="-7"/>
          <w:sz w:val="32"/>
          <w:szCs w:val="32"/>
        </w:rPr>
        <w:t>D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d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 xml:space="preserve">m </w:t>
      </w:r>
      <w:r>
        <w:rPr>
          <w:spacing w:val="3"/>
          <w:sz w:val="32"/>
          <w:szCs w:val="32"/>
        </w:rPr>
        <w:t>b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.</w:t>
      </w:r>
    </w:p>
    <w:p w14:paraId="20E33CF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8A5B155" w14:textId="77777777" w:rsidR="00974D17" w:rsidRDefault="004B0D03">
      <w:pPr>
        <w:spacing w:line="363" w:lineRule="auto"/>
        <w:ind w:left="100" w:right="4818"/>
        <w:rPr>
          <w:sz w:val="32"/>
          <w:szCs w:val="32"/>
        </w:rPr>
      </w:pPr>
      <w:r>
        <w:rPr>
          <w:spacing w:val="-6"/>
          <w:sz w:val="32"/>
          <w:szCs w:val="32"/>
        </w:rPr>
        <w:t>I</w:t>
      </w:r>
      <w:r>
        <w:rPr>
          <w:sz w:val="32"/>
          <w:szCs w:val="32"/>
        </w:rPr>
        <w:t xml:space="preserve">f </w:t>
      </w:r>
      <w:r>
        <w:rPr>
          <w:spacing w:val="3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ma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,</w:t>
      </w:r>
      <w:r>
        <w:rPr>
          <w:spacing w:val="2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g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p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3</w:t>
      </w:r>
      <w:r>
        <w:rPr>
          <w:sz w:val="32"/>
          <w:szCs w:val="32"/>
        </w:rPr>
        <w:t xml:space="preserve">; 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th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,</w:t>
      </w:r>
      <w:r>
        <w:rPr>
          <w:spacing w:val="2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g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S</w:t>
      </w:r>
      <w:r>
        <w:rPr>
          <w:spacing w:val="2"/>
          <w:sz w:val="32"/>
          <w:szCs w:val="32"/>
        </w:rPr>
        <w:t>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p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4</w:t>
      </w:r>
    </w:p>
    <w:p w14:paraId="1790E42C" w14:textId="77777777" w:rsidR="00974D17" w:rsidRDefault="004B0D03">
      <w:pPr>
        <w:spacing w:before="7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3</w:t>
      </w:r>
      <w:r>
        <w:rPr>
          <w:sz w:val="32"/>
          <w:szCs w:val="32"/>
        </w:rPr>
        <w:t>.</w:t>
      </w:r>
      <w:r>
        <w:rPr>
          <w:spacing w:val="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D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d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b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.</w:t>
      </w:r>
    </w:p>
    <w:p w14:paraId="2C8E1AB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2A4ABAF" w14:textId="77777777" w:rsidR="00974D17" w:rsidRDefault="004B0D03">
      <w:pPr>
        <w:spacing w:line="363" w:lineRule="auto"/>
        <w:ind w:left="100" w:right="4271"/>
        <w:rPr>
          <w:sz w:val="32"/>
          <w:szCs w:val="32"/>
        </w:rPr>
      </w:pPr>
      <w:r>
        <w:rPr>
          <w:spacing w:val="-6"/>
          <w:sz w:val="32"/>
          <w:szCs w:val="32"/>
        </w:rPr>
        <w:t>I</w:t>
      </w:r>
      <w:r>
        <w:rPr>
          <w:sz w:val="32"/>
          <w:szCs w:val="32"/>
        </w:rPr>
        <w:t xml:space="preserve">f </w:t>
      </w:r>
      <w:r>
        <w:rPr>
          <w:spacing w:val="3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ma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,</w:t>
      </w:r>
      <w:r>
        <w:rPr>
          <w:spacing w:val="2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op</w:t>
      </w:r>
      <w:r>
        <w:rPr>
          <w:sz w:val="32"/>
          <w:szCs w:val="32"/>
        </w:rPr>
        <w:t xml:space="preserve">; 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th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,</w:t>
      </w:r>
      <w:r>
        <w:rPr>
          <w:spacing w:val="2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g</w:t>
      </w:r>
      <w:r>
        <w:rPr>
          <w:sz w:val="32"/>
          <w:szCs w:val="32"/>
        </w:rPr>
        <w:t>o</w:t>
      </w:r>
      <w:r>
        <w:rPr>
          <w:spacing w:val="2"/>
          <w:sz w:val="32"/>
          <w:szCs w:val="32"/>
        </w:rPr>
        <w:t xml:space="preserve"> 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S</w:t>
      </w:r>
      <w:r>
        <w:rPr>
          <w:spacing w:val="2"/>
          <w:sz w:val="32"/>
          <w:szCs w:val="32"/>
        </w:rPr>
        <w:t>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p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4</w:t>
      </w:r>
    </w:p>
    <w:p w14:paraId="625B4F69" w14:textId="77777777" w:rsidR="00974D17" w:rsidRDefault="004B0D03">
      <w:pPr>
        <w:spacing w:before="7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4</w:t>
      </w:r>
      <w:r>
        <w:rPr>
          <w:sz w:val="32"/>
          <w:szCs w:val="32"/>
        </w:rPr>
        <w:t>.</w:t>
      </w:r>
      <w:r>
        <w:rPr>
          <w:spacing w:val="2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se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b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g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p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2</w:t>
      </w:r>
    </w:p>
    <w:p w14:paraId="64024C2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72F77C9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5</w:t>
      </w:r>
      <w:r>
        <w:rPr>
          <w:spacing w:val="1"/>
          <w:sz w:val="32"/>
          <w:szCs w:val="32"/>
        </w:rPr>
        <w:t>.</w:t>
      </w:r>
      <w:r>
        <w:rPr>
          <w:spacing w:val="-1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>D</w:t>
      </w:r>
    </w:p>
    <w:p w14:paraId="03134625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1576B10B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05729DF0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1921A761" w14:textId="77777777" w:rsidR="00974D17" w:rsidRDefault="004B0D03">
      <w:pPr>
        <w:spacing w:line="363" w:lineRule="auto"/>
        <w:ind w:left="100" w:right="6010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3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g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d</w:t>
      </w:r>
      <w:r>
        <w:rPr>
          <w:spacing w:val="-2"/>
          <w:sz w:val="32"/>
          <w:szCs w:val="32"/>
        </w:rPr>
        <w:t>(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m,</w:t>
      </w:r>
      <w:r>
        <w:rPr>
          <w:spacing w:val="-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 xml:space="preserve">{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,</w:t>
      </w:r>
      <w:r>
        <w:rPr>
          <w:sz w:val="32"/>
          <w:szCs w:val="32"/>
        </w:rPr>
        <w:t>sm</w:t>
      </w:r>
      <w:r>
        <w:rPr>
          <w:spacing w:val="-4"/>
          <w:sz w:val="32"/>
          <w:szCs w:val="32"/>
        </w:rPr>
        <w:t>l</w:t>
      </w:r>
      <w:r>
        <w:rPr>
          <w:sz w:val="32"/>
          <w:szCs w:val="32"/>
        </w:rPr>
        <w:t>;</w:t>
      </w:r>
    </w:p>
    <w:p w14:paraId="3B1EE7A4" w14:textId="77777777" w:rsidR="00974D17" w:rsidRDefault="004B0D03">
      <w:pPr>
        <w:spacing w:before="7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z w:val="32"/>
          <w:szCs w:val="32"/>
        </w:rPr>
        <w:t>m&lt;</w:t>
      </w:r>
      <w:r>
        <w:rPr>
          <w:spacing w:val="3"/>
          <w:sz w:val="32"/>
          <w:szCs w:val="32"/>
        </w:rPr>
        <w:t>n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{</w:t>
      </w:r>
    </w:p>
    <w:p w14:paraId="2BA94948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86D2CAB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sm</w:t>
      </w:r>
      <w:r>
        <w:rPr>
          <w:spacing w:val="-4"/>
          <w:sz w:val="32"/>
          <w:szCs w:val="32"/>
        </w:rPr>
        <w:t>l</w:t>
      </w:r>
      <w:r>
        <w:rPr>
          <w:spacing w:val="1"/>
          <w:sz w:val="32"/>
          <w:szCs w:val="32"/>
        </w:rPr>
        <w:t>=</w:t>
      </w:r>
      <w:r>
        <w:rPr>
          <w:sz w:val="32"/>
          <w:szCs w:val="32"/>
        </w:rPr>
        <w:t>m;</w:t>
      </w:r>
    </w:p>
    <w:p w14:paraId="2F5769F9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478944BB" w14:textId="77777777" w:rsidR="00974D17" w:rsidRDefault="004B0D03">
      <w:pPr>
        <w:spacing w:line="363" w:lineRule="auto"/>
        <w:ind w:left="100" w:right="7833"/>
        <w:rPr>
          <w:sz w:val="32"/>
          <w:szCs w:val="32"/>
        </w:rPr>
      </w:pPr>
      <w:r>
        <w:rPr>
          <w:sz w:val="32"/>
          <w:szCs w:val="32"/>
        </w:rPr>
        <w:t xml:space="preserve">}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4"/>
          <w:sz w:val="32"/>
          <w:szCs w:val="32"/>
        </w:rPr>
        <w:t>s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{ sm</w:t>
      </w:r>
      <w:r>
        <w:rPr>
          <w:spacing w:val="-4"/>
          <w:sz w:val="32"/>
          <w:szCs w:val="32"/>
        </w:rPr>
        <w:t>l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781E9A83" w14:textId="77777777" w:rsidR="00974D17" w:rsidRDefault="004B0D03">
      <w:pPr>
        <w:spacing w:before="6" w:line="363" w:lineRule="auto"/>
        <w:ind w:left="100" w:right="7222"/>
        <w:rPr>
          <w:sz w:val="32"/>
          <w:szCs w:val="32"/>
        </w:rPr>
        <w:sectPr w:rsidR="00974D17">
          <w:pgSz w:w="11920" w:h="16840"/>
          <w:pgMar w:top="1360" w:right="1680" w:bottom="280" w:left="1340" w:header="720" w:footer="720" w:gutter="0"/>
          <w:cols w:space="720"/>
        </w:sectPr>
      </w:pPr>
      <w:r>
        <w:rPr>
          <w:sz w:val="32"/>
          <w:szCs w:val="32"/>
        </w:rPr>
        <w:t xml:space="preserve">} </w:t>
      </w:r>
      <w:r>
        <w:rPr>
          <w:spacing w:val="2"/>
          <w:sz w:val="32"/>
          <w:szCs w:val="32"/>
        </w:rPr>
        <w:t>t</w:t>
      </w:r>
      <w:r>
        <w:rPr>
          <w:spacing w:val="1"/>
          <w:sz w:val="32"/>
          <w:szCs w:val="32"/>
        </w:rPr>
        <w:t>=</w:t>
      </w:r>
      <w:r>
        <w:rPr>
          <w:sz w:val="32"/>
          <w:szCs w:val="32"/>
        </w:rPr>
        <w:t>sm</w:t>
      </w:r>
      <w:r>
        <w:rPr>
          <w:spacing w:val="-4"/>
          <w:sz w:val="32"/>
          <w:szCs w:val="32"/>
        </w:rPr>
        <w:t>l</w:t>
      </w:r>
      <w:r>
        <w:rPr>
          <w:sz w:val="32"/>
          <w:szCs w:val="32"/>
        </w:rPr>
        <w:t xml:space="preserve">;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hi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(</w:t>
      </w:r>
      <w:r>
        <w:rPr>
          <w:spacing w:val="2"/>
          <w:sz w:val="32"/>
          <w:szCs w:val="32"/>
        </w:rPr>
        <w:t>t</w:t>
      </w:r>
      <w:r>
        <w:rPr>
          <w:spacing w:val="1"/>
          <w:sz w:val="32"/>
          <w:szCs w:val="32"/>
        </w:rPr>
        <w:t>&gt;</w:t>
      </w:r>
      <w:r>
        <w:rPr>
          <w:spacing w:val="2"/>
          <w:sz w:val="32"/>
          <w:szCs w:val="32"/>
        </w:rPr>
        <w:t>0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{</w:t>
      </w:r>
    </w:p>
    <w:p w14:paraId="491A98F6" w14:textId="77777777" w:rsidR="00974D17" w:rsidRDefault="004B0D03">
      <w:pPr>
        <w:spacing w:before="56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lastRenderedPageBreak/>
        <w:t>i</w:t>
      </w:r>
      <w:r>
        <w:rPr>
          <w:spacing w:val="-2"/>
          <w:sz w:val="32"/>
          <w:szCs w:val="32"/>
        </w:rPr>
        <w:t>f(</w:t>
      </w:r>
      <w:r>
        <w:rPr>
          <w:sz w:val="32"/>
          <w:szCs w:val="32"/>
        </w:rPr>
        <w:t>m%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=</w:t>
      </w:r>
      <w:r>
        <w:rPr>
          <w:sz w:val="32"/>
          <w:szCs w:val="32"/>
        </w:rPr>
        <w:t>0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&amp;</w:t>
      </w:r>
      <w:r>
        <w:rPr>
          <w:sz w:val="32"/>
          <w:szCs w:val="32"/>
        </w:rPr>
        <w:t>&amp;</w:t>
      </w:r>
      <w:r>
        <w:rPr>
          <w:spacing w:val="-4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%</w:t>
      </w:r>
      <w:r>
        <w:rPr>
          <w:spacing w:val="-2"/>
          <w:sz w:val="32"/>
          <w:szCs w:val="32"/>
        </w:rPr>
        <w:t>t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{</w:t>
      </w:r>
    </w:p>
    <w:p w14:paraId="1C6AFB7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F3F00B7" w14:textId="77777777" w:rsidR="00974D17" w:rsidRDefault="004B0D03">
      <w:pPr>
        <w:ind w:left="100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;</w:t>
      </w:r>
    </w:p>
    <w:p w14:paraId="3F0B548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0B7B0E4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1209E47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08F31BB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t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-</w:t>
      </w:r>
      <w:r>
        <w:rPr>
          <w:spacing w:val="2"/>
          <w:sz w:val="32"/>
          <w:szCs w:val="32"/>
        </w:rPr>
        <w:t>1;</w:t>
      </w:r>
    </w:p>
    <w:p w14:paraId="30738DC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C11EF24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3710239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1329787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0CEBBB9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A881D0B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()</w:t>
      </w:r>
      <w:r>
        <w:rPr>
          <w:sz w:val="32"/>
          <w:szCs w:val="32"/>
        </w:rPr>
        <w:t>{</w:t>
      </w:r>
    </w:p>
    <w:p w14:paraId="62CF132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D1E09AB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,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s;</w:t>
      </w:r>
    </w:p>
    <w:p w14:paraId="4465CAC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021E09C" w14:textId="77777777" w:rsidR="00974D17" w:rsidRDefault="004B0D03">
      <w:pPr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5"/>
          <w:sz w:val="32"/>
          <w:szCs w:val="32"/>
        </w:rPr>
        <w:t>T</w:t>
      </w:r>
      <w:r>
        <w:rPr>
          <w:spacing w:val="-7"/>
          <w:sz w:val="32"/>
          <w:szCs w:val="32"/>
        </w:rPr>
        <w:t>w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7EB274BE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1F35A672" w14:textId="77777777" w:rsidR="00974D17" w:rsidRDefault="004B0D03">
      <w:pPr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2"/>
          <w:sz w:val="32"/>
          <w:szCs w:val="32"/>
        </w:rPr>
        <w:t>&gt;</w:t>
      </w:r>
      <w:r>
        <w:rPr>
          <w:spacing w:val="-1"/>
          <w:sz w:val="32"/>
          <w:szCs w:val="32"/>
        </w:rPr>
        <w:t>m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pacing w:val="-2"/>
          <w:sz w:val="32"/>
          <w:szCs w:val="32"/>
        </w:rPr>
        <w:t>n;</w:t>
      </w:r>
    </w:p>
    <w:p w14:paraId="683F1BF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82171B4" w14:textId="77777777" w:rsidR="00974D17" w:rsidRDefault="004B0D03">
      <w:pPr>
        <w:ind w:left="100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s=</w:t>
      </w:r>
      <w:r>
        <w:rPr>
          <w:spacing w:val="-2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d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m,</w:t>
      </w:r>
      <w:r>
        <w:rPr>
          <w:spacing w:val="3"/>
          <w:sz w:val="32"/>
          <w:szCs w:val="32"/>
        </w:rPr>
        <w:t>n</w:t>
      </w:r>
      <w:r>
        <w:rPr>
          <w:spacing w:val="-6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1613FA7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77C1BD8" w14:textId="77777777" w:rsidR="00974D17" w:rsidRDefault="004B0D03">
      <w:pPr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&lt;</w:t>
      </w:r>
      <w:r>
        <w:rPr>
          <w:spacing w:val="-2"/>
          <w:sz w:val="32"/>
          <w:szCs w:val="32"/>
        </w:rPr>
        <w:t>"g</w:t>
      </w:r>
      <w:r>
        <w:rPr>
          <w:spacing w:val="-4"/>
          <w:sz w:val="32"/>
          <w:szCs w:val="32"/>
        </w:rPr>
        <w:t>c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 xml:space="preserve"> "</w:t>
      </w:r>
      <w:r>
        <w:rPr>
          <w:spacing w:val="1"/>
          <w:sz w:val="32"/>
          <w:szCs w:val="32"/>
        </w:rPr>
        <w:t>&lt;</w:t>
      </w:r>
      <w:r>
        <w:rPr>
          <w:spacing w:val="-4"/>
          <w:sz w:val="32"/>
          <w:szCs w:val="32"/>
        </w:rPr>
        <w:t>&lt;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1"/>
          <w:sz w:val="32"/>
          <w:szCs w:val="32"/>
        </w:rPr>
        <w:t>&lt;</w:t>
      </w:r>
      <w:r>
        <w:rPr>
          <w:spacing w:val="3"/>
          <w:sz w:val="32"/>
          <w:szCs w:val="32"/>
        </w:rPr>
        <w:t>&lt;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s;</w:t>
      </w:r>
    </w:p>
    <w:p w14:paraId="0F44EFE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2B55BB8" w14:textId="77777777" w:rsidR="00974D17" w:rsidRDefault="004B0D03">
      <w:pPr>
        <w:ind w:left="100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628C8F0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55758E1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42F99411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7BB23254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7E41BEC4" w14:textId="6F037287" w:rsidR="00974D17" w:rsidRDefault="00225CAD">
      <w:pPr>
        <w:spacing w:before="27"/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1A6E4755">
          <v:shape id="_x0000_i1026" type="#_x0000_t75" style="width:372.6pt;height:207pt">
            <v:imagedata r:id="rId6" o:title="" croptop="6662f" cropbottom="5423f" cropleft="5403f" cropright="6013f"/>
          </v:shape>
        </w:pict>
      </w:r>
    </w:p>
    <w:p w14:paraId="3B4067F4" w14:textId="77777777" w:rsidR="00974D17" w:rsidRDefault="004B0D03">
      <w:pPr>
        <w:spacing w:before="61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lastRenderedPageBreak/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30E0D422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3C36E3AF" w14:textId="77777777" w:rsidR="00974D17" w:rsidRDefault="004B0D03">
      <w:pPr>
        <w:ind w:left="100"/>
        <w:rPr>
          <w:sz w:val="32"/>
          <w:szCs w:val="32"/>
        </w:rPr>
      </w:pPr>
      <w:r>
        <w:rPr>
          <w:spacing w:val="-5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 xml:space="preserve">D </w:t>
      </w:r>
      <w:r>
        <w:rPr>
          <w:spacing w:val="2"/>
          <w:sz w:val="32"/>
          <w:szCs w:val="32"/>
        </w:rPr>
        <w:t>u</w:t>
      </w:r>
      <w:r>
        <w:rPr>
          <w:spacing w:val="-5"/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i</w:t>
      </w:r>
      <w:r>
        <w:rPr>
          <w:spacing w:val="-2"/>
          <w:sz w:val="32"/>
          <w:szCs w:val="32"/>
        </w:rPr>
        <w:t>d</w:t>
      </w:r>
      <w:r>
        <w:rPr>
          <w:spacing w:val="2"/>
          <w:sz w:val="32"/>
          <w:szCs w:val="32"/>
        </w:rPr>
        <w:t>d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sc</w:t>
      </w:r>
      <w:r>
        <w:rPr>
          <w:spacing w:val="3"/>
          <w:sz w:val="32"/>
          <w:szCs w:val="32"/>
        </w:rPr>
        <w:t>h</w:t>
      </w:r>
      <w:r>
        <w:rPr>
          <w:spacing w:val="-2"/>
          <w:sz w:val="32"/>
          <w:szCs w:val="32"/>
        </w:rPr>
        <w:t>oo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2"/>
          <w:sz w:val="32"/>
          <w:szCs w:val="32"/>
        </w:rPr>
        <w:t>ro</w:t>
      </w:r>
      <w:r>
        <w:rPr>
          <w:spacing w:val="1"/>
          <w:sz w:val="32"/>
          <w:szCs w:val="32"/>
        </w:rPr>
        <w:t>c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d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gor</w:t>
      </w:r>
      <w:r>
        <w:rPr>
          <w:spacing w:val="2"/>
          <w:sz w:val="32"/>
          <w:szCs w:val="32"/>
        </w:rPr>
        <w:t>ith</w:t>
      </w:r>
      <w:r>
        <w:rPr>
          <w:sz w:val="32"/>
          <w:szCs w:val="32"/>
        </w:rPr>
        <w:t>m.</w:t>
      </w:r>
    </w:p>
    <w:p w14:paraId="20C9876B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6E5CDB5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7B57F078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77B137A2" w14:textId="77777777" w:rsidR="00974D17" w:rsidRDefault="004B0D03">
      <w:pPr>
        <w:spacing w:line="363" w:lineRule="auto"/>
        <w:ind w:left="100" w:right="4416"/>
        <w:rPr>
          <w:sz w:val="32"/>
          <w:szCs w:val="32"/>
        </w:rPr>
      </w:pP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7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me</w:t>
      </w:r>
      <w:r>
        <w:rPr>
          <w:spacing w:val="-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or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z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5"/>
          <w:sz w:val="32"/>
          <w:szCs w:val="32"/>
        </w:rPr>
        <w:t>m</w:t>
      </w:r>
      <w:r>
        <w:rPr>
          <w:sz w:val="32"/>
          <w:szCs w:val="32"/>
        </w:rPr>
        <w:t xml:space="preserve">.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7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me</w:t>
      </w:r>
      <w:r>
        <w:rPr>
          <w:spacing w:val="-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or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z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f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 xml:space="preserve">.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m</w:t>
      </w:r>
      <w:r>
        <w:rPr>
          <w:spacing w:val="-1"/>
          <w:sz w:val="32"/>
          <w:szCs w:val="32"/>
        </w:rPr>
        <w:t>m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6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me</w:t>
      </w:r>
      <w:r>
        <w:rPr>
          <w:spacing w:val="-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or</w:t>
      </w:r>
      <w:r>
        <w:rPr>
          <w:sz w:val="32"/>
          <w:szCs w:val="32"/>
        </w:rPr>
        <w:t>s.</w:t>
      </w:r>
    </w:p>
    <w:p w14:paraId="64B02E6C" w14:textId="77777777" w:rsidR="00974D17" w:rsidRDefault="004B0D03">
      <w:pPr>
        <w:spacing w:before="6" w:line="259" w:lineRule="auto"/>
        <w:ind w:left="100" w:right="46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m</w:t>
      </w:r>
      <w:r>
        <w:rPr>
          <w:spacing w:val="-3"/>
          <w:sz w:val="32"/>
          <w:szCs w:val="32"/>
        </w:rPr>
        <w:t>p</w:t>
      </w:r>
      <w:r>
        <w:rPr>
          <w:spacing w:val="2"/>
          <w:sz w:val="32"/>
          <w:szCs w:val="32"/>
        </w:rPr>
        <w:t>ut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7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2"/>
          <w:sz w:val="32"/>
          <w:szCs w:val="32"/>
        </w:rPr>
        <w:t>ro</w:t>
      </w:r>
      <w:r>
        <w:rPr>
          <w:spacing w:val="2"/>
          <w:sz w:val="32"/>
          <w:szCs w:val="32"/>
        </w:rPr>
        <w:t>d</w:t>
      </w:r>
      <w:r>
        <w:rPr>
          <w:spacing w:val="-2"/>
          <w:sz w:val="32"/>
          <w:szCs w:val="32"/>
        </w:rPr>
        <w:t>u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o</w:t>
      </w:r>
      <w:r>
        <w:rPr>
          <w:sz w:val="32"/>
          <w:szCs w:val="32"/>
        </w:rPr>
        <w:t xml:space="preserve">f 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m</w:t>
      </w:r>
      <w:r>
        <w:rPr>
          <w:spacing w:val="-6"/>
          <w:sz w:val="32"/>
          <w:szCs w:val="32"/>
        </w:rPr>
        <w:t>m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6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me</w:t>
      </w:r>
      <w:r>
        <w:rPr>
          <w:spacing w:val="-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or</w:t>
      </w:r>
      <w:r>
        <w:rPr>
          <w:sz w:val="32"/>
          <w:szCs w:val="32"/>
        </w:rPr>
        <w:t xml:space="preserve">s </w:t>
      </w:r>
      <w:r>
        <w:rPr>
          <w:spacing w:val="-3"/>
          <w:sz w:val="32"/>
          <w:szCs w:val="32"/>
        </w:rPr>
        <w:t>a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s </w:t>
      </w:r>
      <w:r>
        <w:rPr>
          <w:spacing w:val="-2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d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m,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.</w:t>
      </w:r>
    </w:p>
    <w:p w14:paraId="55F1C6B7" w14:textId="77777777" w:rsidR="00974D17" w:rsidRDefault="00974D17">
      <w:pPr>
        <w:spacing w:before="5" w:line="160" w:lineRule="exact"/>
        <w:rPr>
          <w:sz w:val="16"/>
          <w:szCs w:val="16"/>
        </w:rPr>
      </w:pPr>
    </w:p>
    <w:p w14:paraId="37614062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28EFCAA4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123DC3A8" w14:textId="77777777" w:rsidR="00974D17" w:rsidRDefault="004B0D03">
      <w:pPr>
        <w:spacing w:line="363" w:lineRule="auto"/>
        <w:ind w:left="100" w:right="6206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3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d</w:t>
      </w:r>
      <w:r>
        <w:rPr>
          <w:sz w:val="32"/>
          <w:szCs w:val="32"/>
        </w:rPr>
        <w:t xml:space="preserve">: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 xml:space="preserve">D </w:t>
      </w:r>
      <w:r>
        <w:rPr>
          <w:spacing w:val="-2"/>
          <w:sz w:val="32"/>
          <w:szCs w:val="32"/>
        </w:rPr>
        <w:t>(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b</w:t>
      </w:r>
      <w:r>
        <w:rPr>
          <w:sz w:val="32"/>
          <w:szCs w:val="32"/>
        </w:rPr>
        <w:t>)</w:t>
      </w:r>
    </w:p>
    <w:p w14:paraId="6687C1D8" w14:textId="77777777" w:rsidR="00974D17" w:rsidRDefault="004B0D03">
      <w:pPr>
        <w:spacing w:before="6"/>
        <w:ind w:left="100"/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0124760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ED1B0DA" w14:textId="77777777" w:rsidR="00974D17" w:rsidRDefault="004B0D03">
      <w:pPr>
        <w:spacing w:line="364" w:lineRule="auto"/>
        <w:ind w:left="100" w:right="6014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pacing w:val="1"/>
          <w:sz w:val="32"/>
          <w:szCs w:val="32"/>
        </w:rPr>
        <w:t>,</w:t>
      </w:r>
      <w:r>
        <w:rPr>
          <w:spacing w:val="-4"/>
          <w:sz w:val="32"/>
          <w:szCs w:val="32"/>
        </w:rPr>
        <w:t>c</w:t>
      </w:r>
      <w:r>
        <w:rPr>
          <w:spacing w:val="1"/>
          <w:sz w:val="32"/>
          <w:szCs w:val="32"/>
        </w:rPr>
        <w:t>,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=</w:t>
      </w:r>
      <w:r>
        <w:rPr>
          <w:spacing w:val="-2"/>
          <w:sz w:val="32"/>
          <w:szCs w:val="32"/>
        </w:rPr>
        <w:t>0</w:t>
      </w:r>
      <w:r>
        <w:rPr>
          <w:spacing w:val="1"/>
          <w:sz w:val="32"/>
          <w:szCs w:val="32"/>
        </w:rPr>
        <w:t>,</w:t>
      </w:r>
      <w:r>
        <w:rPr>
          <w:sz w:val="32"/>
          <w:szCs w:val="32"/>
        </w:rPr>
        <w:t>m</w:t>
      </w:r>
      <w:r>
        <w:rPr>
          <w:spacing w:val="-5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4"/>
          <w:sz w:val="32"/>
          <w:szCs w:val="32"/>
        </w:rPr>
        <w:t>,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n</w:t>
      </w:r>
      <w:r>
        <w:rPr>
          <w:spacing w:val="-5"/>
          <w:sz w:val="32"/>
          <w:szCs w:val="32"/>
        </w:rPr>
        <w:t>s</w:t>
      </w:r>
      <w:r>
        <w:rPr>
          <w:spacing w:val="1"/>
          <w:sz w:val="32"/>
          <w:szCs w:val="32"/>
        </w:rPr>
        <w:t>=</w:t>
      </w:r>
      <w:r>
        <w:rPr>
          <w:spacing w:val="-2"/>
          <w:sz w:val="32"/>
          <w:szCs w:val="32"/>
        </w:rPr>
        <w:t>1</w:t>
      </w:r>
      <w:r>
        <w:rPr>
          <w:sz w:val="32"/>
          <w:szCs w:val="32"/>
        </w:rPr>
        <w:t xml:space="preserve">; </w:t>
      </w:r>
      <w:r>
        <w:rPr>
          <w:spacing w:val="1"/>
          <w:sz w:val="32"/>
          <w:szCs w:val="32"/>
        </w:rPr>
        <w:t>c=</w:t>
      </w:r>
      <w:r>
        <w:rPr>
          <w:spacing w:val="-4"/>
          <w:sz w:val="32"/>
          <w:szCs w:val="32"/>
        </w:rPr>
        <w:t>a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?</w:t>
      </w:r>
      <w:r>
        <w:rPr>
          <w:spacing w:val="2"/>
          <w:sz w:val="32"/>
          <w:szCs w:val="32"/>
        </w:rPr>
        <w:t>b</w:t>
      </w:r>
      <w:r>
        <w:rPr>
          <w:spacing w:val="-3"/>
          <w:sz w:val="32"/>
          <w:szCs w:val="32"/>
        </w:rPr>
        <w:t>: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; </w:t>
      </w: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2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&lt;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+</w:t>
      </w:r>
      <w:r>
        <w:rPr>
          <w:spacing w:val="1"/>
          <w:sz w:val="32"/>
          <w:szCs w:val="32"/>
        </w:rPr>
        <w:t>+</w:t>
      </w:r>
      <w:r>
        <w:rPr>
          <w:sz w:val="32"/>
          <w:szCs w:val="32"/>
        </w:rPr>
        <w:t>)</w:t>
      </w:r>
    </w:p>
    <w:p w14:paraId="7D7A9D1E" w14:textId="77777777" w:rsidR="00974D17" w:rsidRDefault="004B0D03">
      <w:pPr>
        <w:spacing w:before="4" w:line="363" w:lineRule="auto"/>
        <w:ind w:left="100" w:right="8248"/>
        <w:rPr>
          <w:sz w:val="32"/>
          <w:szCs w:val="32"/>
        </w:rPr>
      </w:pPr>
      <w:r>
        <w:rPr>
          <w:sz w:val="32"/>
          <w:szCs w:val="32"/>
        </w:rPr>
        <w:t xml:space="preserve">{ 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 m=</w:t>
      </w:r>
      <w:r>
        <w:rPr>
          <w:spacing w:val="-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63EA924A" w14:textId="77777777" w:rsidR="00974D17" w:rsidRDefault="004B0D03">
      <w:pPr>
        <w:spacing w:before="6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%</w:t>
      </w:r>
      <w:r>
        <w:rPr>
          <w:spacing w:val="-2"/>
          <w:sz w:val="32"/>
          <w:szCs w:val="32"/>
        </w:rPr>
        <w:t>i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{</w:t>
      </w:r>
    </w:p>
    <w:p w14:paraId="38FB0D9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245BC4B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;</w:t>
      </w:r>
    </w:p>
    <w:p w14:paraId="18553994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88E9C50" w14:textId="77777777" w:rsidR="00974D17" w:rsidRDefault="004B0D03">
      <w:pPr>
        <w:ind w:left="100"/>
        <w:rPr>
          <w:sz w:val="32"/>
          <w:szCs w:val="32"/>
        </w:rPr>
      </w:pPr>
      <w:r>
        <w:rPr>
          <w:spacing w:val="1"/>
          <w:sz w:val="32"/>
          <w:szCs w:val="32"/>
        </w:rPr>
        <w:t>a=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/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;</w:t>
      </w:r>
    </w:p>
    <w:p w14:paraId="320F6FB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53DCAB3" w14:textId="77777777" w:rsidR="00974D17" w:rsidRDefault="004B0D03">
      <w:pPr>
        <w:spacing w:line="363" w:lineRule="auto"/>
        <w:ind w:left="100" w:right="7326"/>
        <w:rPr>
          <w:sz w:val="32"/>
          <w:szCs w:val="32"/>
        </w:rPr>
        <w:sectPr w:rsidR="00974D17">
          <w:pgSz w:w="11920" w:h="16840"/>
          <w:pgMar w:top="1360" w:right="1480" w:bottom="280" w:left="1340" w:header="720" w:footer="720" w:gutter="0"/>
          <w:cols w:space="720"/>
        </w:sectPr>
      </w:pPr>
      <w:r>
        <w:rPr>
          <w:sz w:val="32"/>
          <w:szCs w:val="32"/>
        </w:rPr>
        <w:t xml:space="preserve">}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%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{ m=</w:t>
      </w:r>
      <w:r>
        <w:rPr>
          <w:spacing w:val="-2"/>
          <w:sz w:val="32"/>
          <w:szCs w:val="32"/>
        </w:rPr>
        <w:t>1</w:t>
      </w:r>
      <w:r>
        <w:rPr>
          <w:sz w:val="32"/>
          <w:szCs w:val="32"/>
        </w:rPr>
        <w:t>;</w:t>
      </w:r>
    </w:p>
    <w:p w14:paraId="7E95FB3B" w14:textId="77777777" w:rsidR="00974D17" w:rsidRDefault="004B0D03">
      <w:pPr>
        <w:spacing w:before="56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lastRenderedPageBreak/>
        <w:t>b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b</w:t>
      </w:r>
      <w:r>
        <w:rPr>
          <w:spacing w:val="-3"/>
          <w:sz w:val="32"/>
          <w:szCs w:val="32"/>
        </w:rPr>
        <w:t>/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;</w:t>
      </w:r>
    </w:p>
    <w:p w14:paraId="5AD40E34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431BFD4" w14:textId="77777777" w:rsidR="00974D17" w:rsidRDefault="004B0D03">
      <w:pPr>
        <w:spacing w:line="363" w:lineRule="auto"/>
        <w:ind w:left="100" w:right="6575"/>
        <w:rPr>
          <w:sz w:val="32"/>
          <w:szCs w:val="32"/>
        </w:rPr>
      </w:pPr>
      <w:r>
        <w:rPr>
          <w:sz w:val="32"/>
          <w:szCs w:val="32"/>
        </w:rPr>
        <w:t xml:space="preserve">}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pacing w:val="-5"/>
          <w:sz w:val="32"/>
          <w:szCs w:val="32"/>
        </w:rPr>
        <w:t>&amp;&amp;</w:t>
      </w:r>
      <w:r>
        <w:rPr>
          <w:sz w:val="32"/>
          <w:szCs w:val="32"/>
        </w:rPr>
        <w:t>m=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 xml:space="preserve">{ 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n</w:t>
      </w:r>
      <w:r>
        <w:rPr>
          <w:spacing w:val="-5"/>
          <w:sz w:val="32"/>
          <w:szCs w:val="32"/>
        </w:rPr>
        <w:t>s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*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;</w:t>
      </w:r>
    </w:p>
    <w:p w14:paraId="5398E0CF" w14:textId="77777777" w:rsidR="00974D17" w:rsidRDefault="004B0D03">
      <w:pPr>
        <w:spacing w:before="6"/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2AF55944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16E470B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pacing w:val="-7"/>
          <w:sz w:val="32"/>
          <w:szCs w:val="32"/>
        </w:rPr>
        <w:t>|</w:t>
      </w:r>
      <w:r>
        <w:rPr>
          <w:sz w:val="32"/>
          <w:szCs w:val="32"/>
        </w:rPr>
        <w:t>|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m=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{</w:t>
      </w:r>
    </w:p>
    <w:p w14:paraId="1EA8337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5CAEDC4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1"/>
          <w:sz w:val="32"/>
          <w:szCs w:val="32"/>
        </w:rPr>
        <w:t>--</w:t>
      </w:r>
      <w:r>
        <w:rPr>
          <w:sz w:val="32"/>
          <w:szCs w:val="32"/>
        </w:rPr>
        <w:t>;</w:t>
      </w:r>
    </w:p>
    <w:p w14:paraId="45103F0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B4E2285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1F8F064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CF0DA50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4EF406F4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02BB9AF5" w14:textId="77777777" w:rsidR="00974D17" w:rsidRDefault="004B0D03">
      <w:pPr>
        <w:ind w:left="100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7234541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C8ABAD7" w14:textId="77777777" w:rsidR="00974D17" w:rsidRDefault="004B0D03">
      <w:pPr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512EBBC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8E66377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()</w:t>
      </w:r>
      <w:r>
        <w:rPr>
          <w:sz w:val="32"/>
          <w:szCs w:val="32"/>
        </w:rPr>
        <w:t>{</w:t>
      </w:r>
    </w:p>
    <w:p w14:paraId="0982791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D6D1FCE" w14:textId="77777777" w:rsidR="00974D17" w:rsidRDefault="004B0D03">
      <w:pPr>
        <w:spacing w:line="363" w:lineRule="auto"/>
        <w:ind w:left="100" w:right="6277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pacing w:val="1"/>
          <w:sz w:val="32"/>
          <w:szCs w:val="32"/>
        </w:rPr>
        <w:t>=</w:t>
      </w:r>
      <w:r>
        <w:rPr>
          <w:spacing w:val="-2"/>
          <w:sz w:val="32"/>
          <w:szCs w:val="32"/>
        </w:rPr>
        <w:t>1</w:t>
      </w:r>
      <w:r>
        <w:rPr>
          <w:spacing w:val="2"/>
          <w:sz w:val="32"/>
          <w:szCs w:val="32"/>
        </w:rPr>
        <w:t>2</w:t>
      </w:r>
      <w:r>
        <w:rPr>
          <w:spacing w:val="-4"/>
          <w:sz w:val="32"/>
          <w:szCs w:val="32"/>
        </w:rPr>
        <w:t>,</w:t>
      </w:r>
      <w:r>
        <w:rPr>
          <w:spacing w:val="-2"/>
          <w:sz w:val="32"/>
          <w:szCs w:val="32"/>
        </w:rPr>
        <w:t>b</w:t>
      </w:r>
      <w:r>
        <w:rPr>
          <w:spacing w:val="1"/>
          <w:sz w:val="32"/>
          <w:szCs w:val="32"/>
        </w:rPr>
        <w:t>=</w:t>
      </w:r>
      <w:r>
        <w:rPr>
          <w:spacing w:val="-2"/>
          <w:sz w:val="32"/>
          <w:szCs w:val="32"/>
        </w:rPr>
        <w:t>1</w:t>
      </w:r>
      <w:r>
        <w:rPr>
          <w:spacing w:val="2"/>
          <w:sz w:val="32"/>
          <w:szCs w:val="32"/>
        </w:rPr>
        <w:t>6</w:t>
      </w:r>
      <w:r>
        <w:rPr>
          <w:spacing w:val="1"/>
          <w:sz w:val="32"/>
          <w:szCs w:val="32"/>
        </w:rPr>
        <w:t>,</w:t>
      </w:r>
      <w:r>
        <w:rPr>
          <w:spacing w:val="-2"/>
          <w:sz w:val="32"/>
          <w:szCs w:val="32"/>
        </w:rPr>
        <w:t>g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-2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d</w:t>
      </w:r>
      <w:r>
        <w:rPr>
          <w:spacing w:val="1"/>
          <w:sz w:val="32"/>
          <w:szCs w:val="32"/>
        </w:rPr>
        <w:t>=</w:t>
      </w:r>
      <w:r>
        <w:rPr>
          <w:spacing w:val="-7"/>
          <w:sz w:val="32"/>
          <w:szCs w:val="32"/>
        </w:rPr>
        <w:t>G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D(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b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 xml:space="preserve">;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&lt;</w:t>
      </w:r>
      <w:r>
        <w:rPr>
          <w:spacing w:val="-2"/>
          <w:sz w:val="32"/>
          <w:szCs w:val="32"/>
        </w:rPr>
        <w:t>"g</w:t>
      </w:r>
      <w:r>
        <w:rPr>
          <w:spacing w:val="-4"/>
          <w:sz w:val="32"/>
          <w:szCs w:val="32"/>
        </w:rPr>
        <w:t>c</w:t>
      </w:r>
      <w:r>
        <w:rPr>
          <w:sz w:val="32"/>
          <w:szCs w:val="32"/>
        </w:rPr>
        <w:t>d</w:t>
      </w:r>
      <w:r>
        <w:rPr>
          <w:spacing w:val="4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=</w:t>
      </w:r>
      <w:r>
        <w:rPr>
          <w:spacing w:val="-6"/>
          <w:sz w:val="32"/>
          <w:szCs w:val="32"/>
        </w:rPr>
        <w:t>"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g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d</w:t>
      </w:r>
      <w:r>
        <w:rPr>
          <w:sz w:val="32"/>
          <w:szCs w:val="32"/>
        </w:rPr>
        <w:t>;</w:t>
      </w:r>
    </w:p>
    <w:p w14:paraId="0E6A0C9D" w14:textId="77777777" w:rsidR="00974D17" w:rsidRDefault="004B0D03">
      <w:pPr>
        <w:spacing w:before="6"/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1572905F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67193BDD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4E1A85B2" w14:textId="77777777" w:rsidR="00974D17" w:rsidRDefault="00974D17">
      <w:pPr>
        <w:spacing w:before="7" w:line="180" w:lineRule="exact"/>
        <w:rPr>
          <w:sz w:val="18"/>
          <w:szCs w:val="18"/>
        </w:rPr>
      </w:pPr>
    </w:p>
    <w:p w14:paraId="6A87D388" w14:textId="555D92E7" w:rsidR="00974D17" w:rsidRDefault="00225CAD">
      <w:pPr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13B33656">
          <v:shape id="_x0000_i1027" type="#_x0000_t75" style="width:372pt;height:178.8pt">
            <v:imagedata r:id="rId7" o:title="" croptop="6589f" cropbottom="5877f" cropleft="5839f" cropright="5665f"/>
          </v:shape>
        </w:pict>
      </w:r>
    </w:p>
    <w:p w14:paraId="77CAE863" w14:textId="77777777" w:rsidR="00974D17" w:rsidRDefault="00974D17">
      <w:pPr>
        <w:spacing w:before="8" w:line="180" w:lineRule="exact"/>
        <w:rPr>
          <w:sz w:val="19"/>
          <w:szCs w:val="19"/>
        </w:rPr>
      </w:pPr>
    </w:p>
    <w:p w14:paraId="3E4211F4" w14:textId="77777777" w:rsidR="00974D17" w:rsidRDefault="00974D17">
      <w:pPr>
        <w:spacing w:line="200" w:lineRule="exact"/>
      </w:pPr>
    </w:p>
    <w:p w14:paraId="07B79E60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E</w:t>
      </w:r>
      <w:r>
        <w:rPr>
          <w:b/>
          <w:spacing w:val="-7"/>
          <w:sz w:val="32"/>
          <w:szCs w:val="32"/>
        </w:rPr>
        <w:t>X</w:t>
      </w:r>
      <w:r>
        <w:rPr>
          <w:b/>
          <w:sz w:val="32"/>
          <w:szCs w:val="32"/>
        </w:rPr>
        <w:t>P</w:t>
      </w:r>
      <w:r>
        <w:rPr>
          <w:b/>
          <w:spacing w:val="2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</w:rPr>
        <w:t>N</w:t>
      </w: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:</w:t>
      </w:r>
      <w:r>
        <w:rPr>
          <w:b/>
          <w:sz w:val="32"/>
          <w:szCs w:val="32"/>
        </w:rPr>
        <w:t>2</w:t>
      </w:r>
    </w:p>
    <w:p w14:paraId="2A438F7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CE35963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38E91BA8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61D6DD10" w14:textId="77777777" w:rsidR="00974D17" w:rsidRDefault="004B0D03">
      <w:pPr>
        <w:ind w:left="100"/>
        <w:rPr>
          <w:sz w:val="32"/>
          <w:szCs w:val="32"/>
        </w:rPr>
      </w:pPr>
      <w:r>
        <w:rPr>
          <w:spacing w:val="-6"/>
          <w:sz w:val="32"/>
          <w:szCs w:val="32"/>
        </w:rPr>
        <w:t>W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p</w:t>
      </w:r>
      <w:r>
        <w:rPr>
          <w:spacing w:val="-2"/>
          <w:sz w:val="32"/>
          <w:szCs w:val="32"/>
        </w:rPr>
        <w:t>rogr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x</w:t>
      </w:r>
      <w:r>
        <w:rPr>
          <w:spacing w:val="2"/>
          <w:sz w:val="32"/>
          <w:szCs w:val="32"/>
        </w:rPr>
        <w:t>i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m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pacing w:val="4"/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y</w:t>
      </w:r>
    </w:p>
    <w:p w14:paraId="0AEB9146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0A30D179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0DE0B46D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0076662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1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d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x</w:t>
      </w:r>
    </w:p>
    <w:p w14:paraId="593ACF7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03629D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2</w:t>
      </w:r>
      <w:r>
        <w:rPr>
          <w:b/>
          <w:spacing w:val="1"/>
          <w:sz w:val="32"/>
          <w:szCs w:val="32"/>
        </w:rPr>
        <w:t>.</w:t>
      </w:r>
      <w:r>
        <w:rPr>
          <w:spacing w:val="-6"/>
          <w:sz w:val="32"/>
          <w:szCs w:val="32"/>
        </w:rPr>
        <w:t>P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r 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oo</w:t>
      </w:r>
      <w:r>
        <w:rPr>
          <w:sz w:val="32"/>
          <w:szCs w:val="32"/>
        </w:rPr>
        <w:t>p</w:t>
      </w:r>
      <w:r>
        <w:rPr>
          <w:spacing w:val="3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ec</w:t>
      </w:r>
      <w:r>
        <w:rPr>
          <w:sz w:val="32"/>
          <w:szCs w:val="32"/>
        </w:rPr>
        <w:t>k</w:t>
      </w:r>
      <w:r>
        <w:rPr>
          <w:spacing w:val="3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u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8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 xml:space="preserve">s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t</w:t>
      </w:r>
    </w:p>
    <w:p w14:paraId="78F06DC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AB0667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3</w:t>
      </w:r>
      <w:r>
        <w:rPr>
          <w:b/>
          <w:spacing w:val="1"/>
          <w:sz w:val="32"/>
          <w:szCs w:val="32"/>
        </w:rPr>
        <w:t>.</w:t>
      </w:r>
      <w:r>
        <w:rPr>
          <w:spacing w:val="-11"/>
          <w:sz w:val="32"/>
          <w:szCs w:val="32"/>
        </w:rPr>
        <w:t>I</w:t>
      </w:r>
      <w:r>
        <w:rPr>
          <w:sz w:val="32"/>
          <w:szCs w:val="32"/>
        </w:rPr>
        <w:t xml:space="preserve">f </w:t>
      </w:r>
      <w:r>
        <w:rPr>
          <w:spacing w:val="-2"/>
          <w:sz w:val="32"/>
          <w:szCs w:val="32"/>
        </w:rPr>
        <w:t>g</w:t>
      </w:r>
      <w:r>
        <w:rPr>
          <w:spacing w:val="2"/>
          <w:sz w:val="32"/>
          <w:szCs w:val="32"/>
        </w:rPr>
        <w:t>iv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4"/>
          <w:sz w:val="32"/>
          <w:szCs w:val="32"/>
        </w:rPr>
        <w:t xml:space="preserve"> </w:t>
      </w:r>
      <w:r>
        <w:rPr>
          <w:sz w:val="32"/>
          <w:szCs w:val="32"/>
        </w:rPr>
        <w:t xml:space="preserve">max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max</w:t>
      </w:r>
      <w:r>
        <w:rPr>
          <w:spacing w:val="-5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</w:p>
    <w:p w14:paraId="1C58217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C08FFE9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4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004E8F80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60E3CCBB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5</w:t>
      </w:r>
      <w:r>
        <w:rPr>
          <w:b/>
          <w:spacing w:val="1"/>
          <w:sz w:val="32"/>
          <w:szCs w:val="32"/>
        </w:rPr>
        <w:t>.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o</w:t>
      </w:r>
      <w:r>
        <w:rPr>
          <w:sz w:val="32"/>
          <w:szCs w:val="32"/>
        </w:rPr>
        <w:t>me</w:t>
      </w:r>
      <w:r>
        <w:rPr>
          <w:spacing w:val="-3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y</w:t>
      </w:r>
      <w:r>
        <w:rPr>
          <w:spacing w:val="-1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z w:val="32"/>
          <w:szCs w:val="32"/>
        </w:rPr>
        <w:t>s</w:t>
      </w:r>
    </w:p>
    <w:p w14:paraId="1E321AB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337E595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6</w:t>
      </w:r>
      <w:r>
        <w:rPr>
          <w:b/>
          <w:spacing w:val="1"/>
          <w:sz w:val="32"/>
          <w:szCs w:val="32"/>
        </w:rPr>
        <w:t>.</w:t>
      </w:r>
      <w:r>
        <w:rPr>
          <w:spacing w:val="-1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2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nu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4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d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x(</w:t>
      </w:r>
      <w:r>
        <w:rPr>
          <w:spacing w:val="1"/>
          <w:sz w:val="32"/>
          <w:szCs w:val="32"/>
        </w:rPr>
        <w:t>a,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)</w:t>
      </w:r>
    </w:p>
    <w:p w14:paraId="126F255A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4CF8A538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79E736AC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362962D0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m&gt;</w:t>
      </w:r>
    </w:p>
    <w:p w14:paraId="6CC0A8F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61FF389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>;</w:t>
      </w:r>
    </w:p>
    <w:p w14:paraId="02CEB1E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E8BAA4F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d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x(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pacing w:val="-2"/>
          <w:sz w:val="32"/>
          <w:szCs w:val="32"/>
        </w:rPr>
        <w:t>[</w:t>
      </w:r>
      <w:r>
        <w:rPr>
          <w:spacing w:val="3"/>
          <w:sz w:val="32"/>
          <w:szCs w:val="32"/>
        </w:rPr>
        <w:t>]</w:t>
      </w:r>
      <w:r>
        <w:rPr>
          <w:spacing w:val="1"/>
          <w:sz w:val="32"/>
          <w:szCs w:val="32"/>
        </w:rPr>
        <w:t>,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)</w:t>
      </w:r>
    </w:p>
    <w:p w14:paraId="5F1165C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97B56CB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4BBD841C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40820242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x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pacing w:val="4"/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a</w:t>
      </w:r>
      <w:r>
        <w:rPr>
          <w:spacing w:val="-2"/>
          <w:sz w:val="32"/>
          <w:szCs w:val="32"/>
        </w:rPr>
        <w:t>[</w:t>
      </w:r>
      <w:r>
        <w:rPr>
          <w:spacing w:val="2"/>
          <w:sz w:val="32"/>
          <w:szCs w:val="32"/>
        </w:rPr>
        <w:t>0</w:t>
      </w:r>
      <w:r>
        <w:rPr>
          <w:spacing w:val="-2"/>
          <w:sz w:val="32"/>
          <w:szCs w:val="32"/>
        </w:rPr>
        <w:t>]</w:t>
      </w:r>
      <w:r>
        <w:rPr>
          <w:sz w:val="32"/>
          <w:szCs w:val="32"/>
        </w:rPr>
        <w:t>;</w:t>
      </w:r>
    </w:p>
    <w:p w14:paraId="569D80E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3662EF2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n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3223F9B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930C35E" w14:textId="77777777" w:rsidR="00974D17" w:rsidRDefault="004B0D03">
      <w:pPr>
        <w:spacing w:line="360" w:lineRule="exact"/>
        <w:ind w:left="82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4EC3C2B7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4711D0F4" w14:textId="77777777" w:rsidR="00974D17" w:rsidRDefault="004B0D03">
      <w:pPr>
        <w:spacing w:before="20"/>
        <w:ind w:left="154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x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pacing w:val="4"/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1"/>
          <w:sz w:val="32"/>
          <w:szCs w:val="32"/>
        </w:rPr>
        <w:t>&lt;</w:t>
      </w:r>
      <w:r>
        <w:rPr>
          <w:spacing w:val="-4"/>
          <w:sz w:val="32"/>
          <w:szCs w:val="32"/>
        </w:rPr>
        <w:t>a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3"/>
          <w:sz w:val="32"/>
          <w:szCs w:val="32"/>
        </w:rPr>
        <w:t>]</w:t>
      </w:r>
      <w:r>
        <w:rPr>
          <w:sz w:val="32"/>
          <w:szCs w:val="32"/>
        </w:rPr>
        <w:t>)</w:t>
      </w:r>
    </w:p>
    <w:p w14:paraId="1189FEC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5FEEAFB" w14:textId="77777777" w:rsidR="00974D17" w:rsidRDefault="004B0D03">
      <w:pPr>
        <w:spacing w:line="360" w:lineRule="exact"/>
        <w:ind w:left="154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4F899A37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6CEE13B5" w14:textId="77777777" w:rsidR="00974D17" w:rsidRDefault="004B0D03">
      <w:pPr>
        <w:spacing w:before="20"/>
        <w:ind w:left="1786"/>
        <w:rPr>
          <w:sz w:val="32"/>
          <w:szCs w:val="32"/>
        </w:rPr>
      </w:pP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x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pacing w:val="4"/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a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]</w:t>
      </w:r>
      <w:r>
        <w:rPr>
          <w:sz w:val="32"/>
          <w:szCs w:val="32"/>
        </w:rPr>
        <w:t>;</w:t>
      </w:r>
    </w:p>
    <w:p w14:paraId="0476FDE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3F6E679" w14:textId="77777777" w:rsidR="00974D17" w:rsidRDefault="004B0D03">
      <w:pPr>
        <w:ind w:left="1147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11F4973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F59B1A1" w14:textId="77777777" w:rsidR="00974D17" w:rsidRDefault="004B0D03">
      <w:pPr>
        <w:spacing w:line="360" w:lineRule="exact"/>
        <w:ind w:left="427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5F006479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2D1B60E2" w14:textId="77777777" w:rsidR="00974D17" w:rsidRDefault="004B0D03">
      <w:pPr>
        <w:spacing w:before="20"/>
        <w:ind w:left="821"/>
        <w:rPr>
          <w:sz w:val="32"/>
          <w:szCs w:val="32"/>
        </w:rPr>
        <w:sectPr w:rsidR="00974D17">
          <w:pgSz w:w="11920" w:h="16840"/>
          <w:pgMar w:top="1560" w:right="1680" w:bottom="280" w:left="1340" w:header="720" w:footer="720" w:gutter="0"/>
          <w:cols w:space="720"/>
        </w:sect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x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pacing w:val="4"/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z w:val="32"/>
          <w:szCs w:val="32"/>
        </w:rPr>
        <w:t>;</w:t>
      </w:r>
    </w:p>
    <w:p w14:paraId="0E60794C" w14:textId="77777777" w:rsidR="00974D17" w:rsidRDefault="004B0D03">
      <w:pPr>
        <w:spacing w:before="56"/>
        <w:ind w:left="100"/>
        <w:rPr>
          <w:sz w:val="32"/>
          <w:szCs w:val="32"/>
        </w:rPr>
      </w:pPr>
      <w:r>
        <w:rPr>
          <w:sz w:val="32"/>
          <w:szCs w:val="32"/>
        </w:rPr>
        <w:lastRenderedPageBreak/>
        <w:t>}</w:t>
      </w:r>
    </w:p>
    <w:p w14:paraId="261A1F1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32898D0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577B586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1FA3B89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67CAB662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66C3AF9B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pacing w:val="-2"/>
          <w:sz w:val="32"/>
          <w:szCs w:val="32"/>
        </w:rPr>
        <w:t>[</w:t>
      </w:r>
      <w:r>
        <w:rPr>
          <w:spacing w:val="3"/>
          <w:sz w:val="32"/>
          <w:szCs w:val="32"/>
        </w:rPr>
        <w:t>]</w:t>
      </w:r>
      <w:r>
        <w:rPr>
          <w:spacing w:val="1"/>
          <w:sz w:val="32"/>
          <w:szCs w:val="32"/>
        </w:rPr>
        <w:t>=</w:t>
      </w:r>
      <w:r>
        <w:rPr>
          <w:spacing w:val="-5"/>
          <w:sz w:val="32"/>
          <w:szCs w:val="32"/>
        </w:rPr>
        <w:t>{</w:t>
      </w:r>
      <w:r>
        <w:rPr>
          <w:spacing w:val="-2"/>
          <w:sz w:val="32"/>
          <w:szCs w:val="32"/>
        </w:rPr>
        <w:t>1</w:t>
      </w:r>
      <w:r>
        <w:rPr>
          <w:spacing w:val="2"/>
          <w:sz w:val="32"/>
          <w:szCs w:val="32"/>
        </w:rPr>
        <w:t>1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2</w:t>
      </w:r>
      <w:r>
        <w:rPr>
          <w:spacing w:val="-2"/>
          <w:sz w:val="32"/>
          <w:szCs w:val="32"/>
        </w:rPr>
        <w:t>5</w:t>
      </w:r>
      <w:r>
        <w:rPr>
          <w:spacing w:val="1"/>
          <w:sz w:val="32"/>
          <w:szCs w:val="32"/>
        </w:rPr>
        <w:t>,</w:t>
      </w:r>
      <w:r>
        <w:rPr>
          <w:spacing w:val="-2"/>
          <w:sz w:val="32"/>
          <w:szCs w:val="32"/>
        </w:rPr>
        <w:t>1</w:t>
      </w:r>
      <w:r>
        <w:rPr>
          <w:spacing w:val="2"/>
          <w:sz w:val="32"/>
          <w:szCs w:val="32"/>
        </w:rPr>
        <w:t>7</w:t>
      </w:r>
      <w:r>
        <w:rPr>
          <w:spacing w:val="-4"/>
          <w:sz w:val="32"/>
          <w:szCs w:val="32"/>
        </w:rPr>
        <w:t>,</w:t>
      </w:r>
      <w:r>
        <w:rPr>
          <w:spacing w:val="-2"/>
          <w:sz w:val="32"/>
          <w:szCs w:val="32"/>
        </w:rPr>
        <w:t>9</w:t>
      </w:r>
      <w:r>
        <w:rPr>
          <w:spacing w:val="2"/>
          <w:sz w:val="32"/>
          <w:szCs w:val="32"/>
        </w:rPr>
        <w:t>6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5</w:t>
      </w:r>
      <w:r>
        <w:rPr>
          <w:spacing w:val="-2"/>
          <w:sz w:val="32"/>
          <w:szCs w:val="32"/>
        </w:rPr>
        <w:t>8</w:t>
      </w:r>
      <w:r>
        <w:rPr>
          <w:spacing w:val="1"/>
          <w:sz w:val="32"/>
          <w:szCs w:val="32"/>
        </w:rPr>
        <w:t>,</w:t>
      </w:r>
      <w:r>
        <w:rPr>
          <w:spacing w:val="-2"/>
          <w:sz w:val="32"/>
          <w:szCs w:val="32"/>
        </w:rPr>
        <w:t>33</w:t>
      </w:r>
      <w:r>
        <w:rPr>
          <w:spacing w:val="2"/>
          <w:sz w:val="32"/>
          <w:szCs w:val="32"/>
        </w:rPr>
        <w:t>6</w:t>
      </w:r>
      <w:r>
        <w:rPr>
          <w:sz w:val="32"/>
          <w:szCs w:val="32"/>
        </w:rPr>
        <w:t>};</w:t>
      </w:r>
    </w:p>
    <w:p w14:paraId="7C34BD9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E5B87AF" w14:textId="77777777" w:rsidR="00974D17" w:rsidRDefault="004B0D03">
      <w:pPr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=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ze</w:t>
      </w:r>
      <w:r>
        <w:rPr>
          <w:spacing w:val="-2"/>
          <w:sz w:val="32"/>
          <w:szCs w:val="32"/>
        </w:rPr>
        <w:t>of(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)</w:t>
      </w:r>
      <w:r>
        <w:rPr>
          <w:spacing w:val="2"/>
          <w:sz w:val="32"/>
          <w:szCs w:val="32"/>
        </w:rPr>
        <w:t>/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i</w:t>
      </w:r>
      <w:r>
        <w:rPr>
          <w:spacing w:val="-4"/>
          <w:sz w:val="32"/>
          <w:szCs w:val="32"/>
        </w:rPr>
        <w:t>z</w:t>
      </w:r>
      <w:r>
        <w:rPr>
          <w:spacing w:val="1"/>
          <w:sz w:val="32"/>
          <w:szCs w:val="32"/>
        </w:rPr>
        <w:t>e</w:t>
      </w:r>
      <w:r>
        <w:rPr>
          <w:spacing w:val="-2"/>
          <w:sz w:val="32"/>
          <w:szCs w:val="32"/>
        </w:rPr>
        <w:t>of(</w:t>
      </w:r>
      <w:r>
        <w:rPr>
          <w:spacing w:val="1"/>
          <w:sz w:val="32"/>
          <w:szCs w:val="32"/>
        </w:rPr>
        <w:t>a</w:t>
      </w:r>
      <w:r>
        <w:rPr>
          <w:spacing w:val="3"/>
          <w:sz w:val="32"/>
          <w:szCs w:val="32"/>
        </w:rPr>
        <w:t>[</w:t>
      </w:r>
      <w:r>
        <w:rPr>
          <w:spacing w:val="-2"/>
          <w:sz w:val="32"/>
          <w:szCs w:val="32"/>
        </w:rPr>
        <w:t>0</w:t>
      </w:r>
      <w:r>
        <w:rPr>
          <w:spacing w:val="3"/>
          <w:sz w:val="32"/>
          <w:szCs w:val="32"/>
        </w:rPr>
        <w:t>]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6870EF0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F8FEBEA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6"/>
          <w:sz w:val="32"/>
          <w:szCs w:val="32"/>
        </w:rPr>
        <w:t>"</w:t>
      </w:r>
      <w:r>
        <w:rPr>
          <w:spacing w:val="2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6"/>
          <w:sz w:val="32"/>
          <w:szCs w:val="32"/>
        </w:rPr>
        <w:t>a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pacing w:val="1"/>
          <w:sz w:val="32"/>
          <w:szCs w:val="32"/>
        </w:rPr>
        <w:t>&lt;&lt;</w:t>
      </w:r>
      <w:r>
        <w:rPr>
          <w:sz w:val="32"/>
          <w:szCs w:val="32"/>
        </w:rPr>
        <w:t xml:space="preserve">" </w:t>
      </w:r>
      <w:r>
        <w:rPr>
          <w:spacing w:val="-2"/>
          <w:sz w:val="32"/>
          <w:szCs w:val="32"/>
        </w:rPr>
        <w:t>"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f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x(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5F5A453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51DA386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7D17180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A01C844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316CBF22" w14:textId="77777777" w:rsidR="00974D17" w:rsidRDefault="00974D17">
      <w:pPr>
        <w:spacing w:before="1" w:line="180" w:lineRule="exact"/>
        <w:rPr>
          <w:sz w:val="18"/>
          <w:szCs w:val="18"/>
        </w:rPr>
      </w:pPr>
    </w:p>
    <w:p w14:paraId="33ED3A84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2EEAB884" w14:textId="77777777" w:rsidR="00974D17" w:rsidRDefault="00974D17">
      <w:pPr>
        <w:spacing w:before="1" w:line="180" w:lineRule="exact"/>
        <w:rPr>
          <w:sz w:val="19"/>
          <w:szCs w:val="19"/>
        </w:rPr>
      </w:pPr>
    </w:p>
    <w:p w14:paraId="7DB55C44" w14:textId="396361A9" w:rsidR="00974D17" w:rsidRDefault="00225CAD">
      <w:pPr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5D384C65">
          <v:shape id="_x0000_i1028" type="#_x0000_t75" style="width:372pt;height:207pt">
            <v:imagedata r:id="rId8" o:title="" croptop="3563f" cropbottom="8521f" cropleft="5055f" cropright="6449f"/>
          </v:shape>
        </w:pict>
      </w:r>
    </w:p>
    <w:p w14:paraId="31A1A560" w14:textId="77777777" w:rsidR="00974D17" w:rsidRDefault="004B0D03">
      <w:pPr>
        <w:spacing w:before="61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lastRenderedPageBreak/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21521357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64BCC4AC" w14:textId="77777777" w:rsidR="00974D17" w:rsidRDefault="004B0D03">
      <w:pPr>
        <w:ind w:left="100"/>
        <w:rPr>
          <w:sz w:val="32"/>
          <w:szCs w:val="32"/>
        </w:rPr>
      </w:pPr>
      <w:r>
        <w:rPr>
          <w:spacing w:val="-6"/>
          <w:sz w:val="32"/>
          <w:szCs w:val="32"/>
        </w:rPr>
        <w:t>W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p</w:t>
      </w:r>
      <w:r>
        <w:rPr>
          <w:spacing w:val="-2"/>
          <w:sz w:val="32"/>
          <w:szCs w:val="32"/>
        </w:rPr>
        <w:t>rogr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th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q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o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t</w:t>
      </w:r>
    </w:p>
    <w:p w14:paraId="38D1F30B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6965D0CC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02082038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0CC8AC5C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1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un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un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q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e</w:t>
      </w:r>
    </w:p>
    <w:p w14:paraId="0988F8C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6BBB87A" w14:textId="77777777" w:rsidR="00974D17" w:rsidRDefault="004B0D03">
      <w:pPr>
        <w:spacing w:line="260" w:lineRule="auto"/>
        <w:ind w:left="100" w:right="53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2</w:t>
      </w:r>
      <w:r>
        <w:rPr>
          <w:b/>
          <w:spacing w:val="1"/>
          <w:sz w:val="32"/>
          <w:szCs w:val="32"/>
        </w:rPr>
        <w:t>.</w:t>
      </w:r>
      <w:r>
        <w:rPr>
          <w:spacing w:val="-6"/>
          <w:sz w:val="32"/>
          <w:szCs w:val="32"/>
        </w:rPr>
        <w:t>P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r</w:t>
      </w:r>
      <w:r>
        <w:rPr>
          <w:spacing w:val="5"/>
          <w:sz w:val="32"/>
          <w:szCs w:val="32"/>
        </w:rPr>
        <w:t xml:space="preserve"> </w:t>
      </w:r>
      <w:r>
        <w:rPr>
          <w:spacing w:val="-9"/>
          <w:sz w:val="32"/>
          <w:szCs w:val="32"/>
        </w:rPr>
        <w:t>L</w:t>
      </w:r>
      <w:r>
        <w:rPr>
          <w:spacing w:val="-2"/>
          <w:sz w:val="32"/>
          <w:szCs w:val="32"/>
        </w:rPr>
        <w:t>oo</w:t>
      </w:r>
      <w:r>
        <w:rPr>
          <w:sz w:val="32"/>
          <w:szCs w:val="32"/>
        </w:rPr>
        <w:t>p</w:t>
      </w:r>
      <w:r>
        <w:rPr>
          <w:spacing w:val="6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d</w:t>
      </w:r>
      <w:r>
        <w:rPr>
          <w:spacing w:val="2"/>
          <w:sz w:val="32"/>
          <w:szCs w:val="32"/>
        </w:rPr>
        <w:t>i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th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q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o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t</w:t>
      </w:r>
    </w:p>
    <w:p w14:paraId="4AA10FFE" w14:textId="77777777" w:rsidR="00974D17" w:rsidRDefault="00974D17">
      <w:pPr>
        <w:spacing w:before="9" w:line="140" w:lineRule="exact"/>
        <w:rPr>
          <w:sz w:val="15"/>
          <w:szCs w:val="15"/>
        </w:rPr>
      </w:pPr>
    </w:p>
    <w:p w14:paraId="1FEF56E5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3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3BE55DF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951BCB7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4</w:t>
      </w:r>
      <w:r>
        <w:rPr>
          <w:b/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7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z w:val="32"/>
          <w:szCs w:val="32"/>
        </w:rPr>
        <w:t>E</w:t>
      </w:r>
      <w:r>
        <w:rPr>
          <w:spacing w:val="2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z w:val="32"/>
          <w:szCs w:val="32"/>
        </w:rPr>
        <w:t>s</w:t>
      </w:r>
    </w:p>
    <w:p w14:paraId="7FC1B45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5302AB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5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ec</w:t>
      </w:r>
      <w:r>
        <w:rPr>
          <w:sz w:val="32"/>
          <w:szCs w:val="32"/>
        </w:rPr>
        <w:t>k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6"/>
          <w:sz w:val="32"/>
          <w:szCs w:val="32"/>
        </w:rPr>
        <w:t>a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 xml:space="preserve">s 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qu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o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t</w:t>
      </w:r>
    </w:p>
    <w:p w14:paraId="63E4C39E" w14:textId="77777777" w:rsidR="00974D17" w:rsidRDefault="00974D17">
      <w:pPr>
        <w:spacing w:line="140" w:lineRule="exact"/>
        <w:rPr>
          <w:sz w:val="15"/>
          <w:szCs w:val="15"/>
        </w:rPr>
      </w:pPr>
    </w:p>
    <w:p w14:paraId="5A316342" w14:textId="77777777" w:rsidR="00974D17" w:rsidRDefault="00974D17">
      <w:pPr>
        <w:spacing w:line="200" w:lineRule="exact"/>
      </w:pPr>
    </w:p>
    <w:p w14:paraId="33B9B32B" w14:textId="77777777" w:rsidR="00974D17" w:rsidRDefault="00974D17">
      <w:pPr>
        <w:spacing w:line="200" w:lineRule="exact"/>
      </w:pPr>
    </w:p>
    <w:p w14:paraId="761B4A71" w14:textId="77777777" w:rsidR="00974D17" w:rsidRDefault="00974D17">
      <w:pPr>
        <w:spacing w:line="200" w:lineRule="exact"/>
      </w:pPr>
    </w:p>
    <w:p w14:paraId="1003B861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79C5274B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1B816215" w14:textId="77777777" w:rsidR="00974D17" w:rsidRDefault="004B0D03">
      <w:pPr>
        <w:spacing w:line="363" w:lineRule="auto"/>
        <w:ind w:left="100" w:right="5892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q</w:t>
      </w:r>
      <w:r>
        <w:rPr>
          <w:spacing w:val="2"/>
          <w:sz w:val="32"/>
          <w:szCs w:val="32"/>
        </w:rPr>
        <w:t>u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(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pacing w:val="3"/>
          <w:sz w:val="32"/>
          <w:szCs w:val="32"/>
        </w:rPr>
        <w:t>[</w:t>
      </w:r>
      <w:r>
        <w:rPr>
          <w:spacing w:val="-2"/>
          <w:sz w:val="32"/>
          <w:szCs w:val="32"/>
        </w:rPr>
        <w:t>]</w:t>
      </w:r>
      <w:r>
        <w:rPr>
          <w:spacing w:val="1"/>
          <w:sz w:val="32"/>
          <w:szCs w:val="32"/>
        </w:rPr>
        <w:t>,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)</w:t>
      </w:r>
    </w:p>
    <w:p w14:paraId="4D9C8097" w14:textId="77777777" w:rsidR="00974D17" w:rsidRDefault="004B0D03">
      <w:pPr>
        <w:spacing w:before="12"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07FE0D35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384D5065" w14:textId="77777777" w:rsidR="00974D17" w:rsidRDefault="004B0D03">
      <w:pPr>
        <w:spacing w:before="20"/>
        <w:ind w:left="427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&lt;</w:t>
      </w:r>
      <w:r>
        <w:rPr>
          <w:spacing w:val="1"/>
          <w:sz w:val="32"/>
          <w:szCs w:val="32"/>
        </w:rPr>
        <w:t>=</w:t>
      </w:r>
      <w:r>
        <w:rPr>
          <w:spacing w:val="5"/>
          <w:sz w:val="32"/>
          <w:szCs w:val="32"/>
        </w:rPr>
        <w:t>n</w:t>
      </w:r>
      <w:r>
        <w:rPr>
          <w:spacing w:val="-6"/>
          <w:sz w:val="32"/>
          <w:szCs w:val="32"/>
        </w:rPr>
        <w:t>-</w:t>
      </w:r>
      <w:r>
        <w:rPr>
          <w:spacing w:val="2"/>
          <w:sz w:val="32"/>
          <w:szCs w:val="32"/>
        </w:rPr>
        <w:t>2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+</w:t>
      </w:r>
      <w:r>
        <w:rPr>
          <w:spacing w:val="1"/>
          <w:sz w:val="32"/>
          <w:szCs w:val="32"/>
        </w:rPr>
        <w:t>+</w:t>
      </w:r>
      <w:r>
        <w:rPr>
          <w:sz w:val="32"/>
          <w:szCs w:val="32"/>
        </w:rPr>
        <w:t>)</w:t>
      </w:r>
    </w:p>
    <w:p w14:paraId="0911F7A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155932A" w14:textId="77777777" w:rsidR="00974D17" w:rsidRDefault="004B0D03">
      <w:pPr>
        <w:spacing w:line="360" w:lineRule="exact"/>
        <w:ind w:left="427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1AFB642A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393E51AF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j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1"/>
          <w:sz w:val="32"/>
          <w:szCs w:val="32"/>
        </w:rPr>
        <w:t>&lt;</w:t>
      </w:r>
      <w:r>
        <w:rPr>
          <w:spacing w:val="-4"/>
          <w:sz w:val="32"/>
          <w:szCs w:val="32"/>
        </w:rPr>
        <w:t>=</w:t>
      </w:r>
      <w:r>
        <w:rPr>
          <w:spacing w:val="5"/>
          <w:sz w:val="32"/>
          <w:szCs w:val="32"/>
        </w:rPr>
        <w:t>n</w:t>
      </w:r>
      <w:r>
        <w:rPr>
          <w:spacing w:val="-6"/>
          <w:sz w:val="32"/>
          <w:szCs w:val="32"/>
        </w:rPr>
        <w:t>-</w:t>
      </w:r>
      <w:r>
        <w:rPr>
          <w:spacing w:val="2"/>
          <w:sz w:val="32"/>
          <w:szCs w:val="32"/>
        </w:rPr>
        <w:t>1;</w:t>
      </w:r>
      <w:r>
        <w:rPr>
          <w:spacing w:val="-3"/>
          <w:sz w:val="32"/>
          <w:szCs w:val="32"/>
        </w:rPr>
        <w:t>j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26D089C8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9428404" w14:textId="77777777" w:rsidR="00974D17" w:rsidRDefault="004B0D03">
      <w:pPr>
        <w:spacing w:line="360" w:lineRule="exact"/>
        <w:ind w:left="82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77CF566E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6833B704" w14:textId="77777777" w:rsidR="00974D17" w:rsidRDefault="004B0D03">
      <w:pPr>
        <w:spacing w:before="20"/>
        <w:ind w:left="154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3"/>
          <w:sz w:val="32"/>
          <w:szCs w:val="32"/>
        </w:rPr>
        <w:t>]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=a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j</w:t>
      </w:r>
      <w:r>
        <w:rPr>
          <w:spacing w:val="3"/>
          <w:sz w:val="32"/>
          <w:szCs w:val="32"/>
        </w:rPr>
        <w:t>]</w:t>
      </w:r>
      <w:r>
        <w:rPr>
          <w:sz w:val="32"/>
          <w:szCs w:val="32"/>
        </w:rPr>
        <w:t>)</w:t>
      </w:r>
    </w:p>
    <w:p w14:paraId="2300F47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6AE3A4F" w14:textId="77777777" w:rsidR="00974D17" w:rsidRDefault="004B0D03">
      <w:pPr>
        <w:ind w:left="154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14FFEFC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99F2BC4" w14:textId="77777777" w:rsidR="00974D17" w:rsidRDefault="004B0D03">
      <w:pPr>
        <w:ind w:left="1541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2A5EE30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5397CA9" w14:textId="77777777" w:rsidR="00974D17" w:rsidRDefault="004B0D03">
      <w:pPr>
        <w:spacing w:line="360" w:lineRule="exact"/>
        <w:ind w:left="821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59701A70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3CB3199F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;</w:t>
      </w:r>
    </w:p>
    <w:p w14:paraId="3DEAC7E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304766F" w14:textId="77777777" w:rsidR="00974D17" w:rsidRDefault="004B0D03">
      <w:pPr>
        <w:ind w:left="100"/>
        <w:rPr>
          <w:sz w:val="32"/>
          <w:szCs w:val="32"/>
        </w:rPr>
        <w:sectPr w:rsidR="00974D17">
          <w:pgSz w:w="11920" w:h="16840"/>
          <w:pgMar w:top="1360" w:right="1580" w:bottom="280" w:left="1340" w:header="720" w:footer="720" w:gutter="0"/>
          <w:cols w:space="720"/>
        </w:sectPr>
      </w:pPr>
      <w:r>
        <w:rPr>
          <w:sz w:val="32"/>
          <w:szCs w:val="32"/>
        </w:rPr>
        <w:t>}</w:t>
      </w:r>
    </w:p>
    <w:p w14:paraId="0D406807" w14:textId="77777777" w:rsidR="00974D17" w:rsidRDefault="004B0D03">
      <w:pPr>
        <w:spacing w:before="56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lastRenderedPageBreak/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7AE3970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824DFA0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09A3C416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6AA633FD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pacing w:val="-2"/>
          <w:sz w:val="32"/>
          <w:szCs w:val="32"/>
        </w:rPr>
        <w:t>[5</w:t>
      </w:r>
      <w:r>
        <w:rPr>
          <w:spacing w:val="3"/>
          <w:sz w:val="32"/>
          <w:szCs w:val="32"/>
        </w:rPr>
        <w:t>]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0525735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8C77355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Nu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f 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66A02E5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A1F7F40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15618F72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AC8D00B" w14:textId="77777777" w:rsidR="00974D17" w:rsidRDefault="004B0D03">
      <w:pPr>
        <w:spacing w:line="363" w:lineRule="auto"/>
        <w:ind w:left="821" w:right="5080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p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 xml:space="preserve">; </w:t>
      </w: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n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 xml:space="preserve">) 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&gt;a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3"/>
          <w:sz w:val="32"/>
          <w:szCs w:val="32"/>
        </w:rPr>
        <w:t>]</w:t>
      </w:r>
      <w:r>
        <w:rPr>
          <w:sz w:val="32"/>
          <w:szCs w:val="32"/>
        </w:rPr>
        <w:t>;</w:t>
      </w:r>
    </w:p>
    <w:p w14:paraId="64E228B6" w14:textId="77777777" w:rsidR="00974D17" w:rsidRDefault="004B0D03">
      <w:pPr>
        <w:spacing w:before="7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qu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(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,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)</w:t>
      </w:r>
    </w:p>
    <w:p w14:paraId="5340AB7A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72FF4D98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6"/>
          <w:sz w:val="32"/>
          <w:szCs w:val="32"/>
        </w:rPr>
        <w:t>a</w:t>
      </w:r>
      <w:r>
        <w:rPr>
          <w:sz w:val="32"/>
          <w:szCs w:val="32"/>
        </w:rPr>
        <w:t>y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 xml:space="preserve">s 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qu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4750BE1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F99A4E9" w14:textId="77777777" w:rsidR="00974D17" w:rsidRDefault="004B0D03">
      <w:pPr>
        <w:ind w:left="821"/>
        <w:rPr>
          <w:sz w:val="32"/>
          <w:szCs w:val="32"/>
        </w:rPr>
      </w:pP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4"/>
          <w:sz w:val="32"/>
          <w:szCs w:val="32"/>
        </w:rPr>
        <w:t>s</w:t>
      </w:r>
      <w:r>
        <w:rPr>
          <w:sz w:val="32"/>
          <w:szCs w:val="32"/>
        </w:rPr>
        <w:t>e</w:t>
      </w:r>
    </w:p>
    <w:p w14:paraId="44588B0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3DBA794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A</w:t>
      </w:r>
      <w:r>
        <w:rPr>
          <w:spacing w:val="-2"/>
          <w:sz w:val="32"/>
          <w:szCs w:val="32"/>
        </w:rPr>
        <w:t>rr</w:t>
      </w:r>
      <w:r>
        <w:rPr>
          <w:spacing w:val="6"/>
          <w:sz w:val="32"/>
          <w:szCs w:val="32"/>
        </w:rPr>
        <w:t>a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 N</w:t>
      </w:r>
      <w:r>
        <w:rPr>
          <w:spacing w:val="-3"/>
          <w:sz w:val="32"/>
          <w:szCs w:val="32"/>
        </w:rPr>
        <w:t>o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Un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q</w:t>
      </w:r>
      <w:r>
        <w:rPr>
          <w:spacing w:val="2"/>
          <w:sz w:val="32"/>
          <w:szCs w:val="32"/>
        </w:rPr>
        <w:t>u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6CB8862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E0022AB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663EEE7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74FE856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6F90E42F" w14:textId="77777777" w:rsidR="00974D17" w:rsidRDefault="00974D17">
      <w:pPr>
        <w:spacing w:line="180" w:lineRule="exact"/>
        <w:rPr>
          <w:sz w:val="18"/>
          <w:szCs w:val="18"/>
        </w:rPr>
      </w:pPr>
    </w:p>
    <w:p w14:paraId="248EE114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185D7570" w14:textId="4D547D3D" w:rsidR="00974D17" w:rsidRDefault="00225CAD">
      <w:pPr>
        <w:spacing w:before="27"/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53D79FA6">
          <v:shape id="_x0000_i1029" type="#_x0000_t75" style="width:374.4pt;height:207pt">
            <v:imagedata r:id="rId9" o:title="" croptop="2944f" cropbottom="9141f" cropleft="3660f" cropright="7495f"/>
          </v:shape>
        </w:pict>
      </w:r>
    </w:p>
    <w:p w14:paraId="546F13DE" w14:textId="77777777" w:rsidR="00974D17" w:rsidRDefault="004B0D03">
      <w:pPr>
        <w:spacing w:before="61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lastRenderedPageBreak/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4459FEBE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4B8EA9B9" w14:textId="77777777" w:rsidR="00974D17" w:rsidRDefault="004B0D03">
      <w:pPr>
        <w:ind w:left="100"/>
        <w:rPr>
          <w:sz w:val="32"/>
          <w:szCs w:val="32"/>
        </w:rPr>
      </w:pPr>
      <w:r>
        <w:rPr>
          <w:spacing w:val="-6"/>
          <w:sz w:val="32"/>
          <w:szCs w:val="32"/>
        </w:rPr>
        <w:t>W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p</w:t>
      </w:r>
      <w:r>
        <w:rPr>
          <w:spacing w:val="-2"/>
          <w:sz w:val="32"/>
          <w:szCs w:val="32"/>
        </w:rPr>
        <w:t>rogr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 f</w:t>
      </w:r>
      <w:r>
        <w:rPr>
          <w:spacing w:val="-3"/>
          <w:sz w:val="32"/>
          <w:szCs w:val="32"/>
        </w:rPr>
        <w:t>o</w:t>
      </w:r>
      <w:r>
        <w:rPr>
          <w:sz w:val="32"/>
          <w:szCs w:val="32"/>
        </w:rPr>
        <w:t>r m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t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p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ca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3B11EADC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396BCCCB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779C5D89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44BD5026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1</w:t>
      </w:r>
      <w:r>
        <w:rPr>
          <w:b/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r</w:t>
      </w:r>
      <w:r>
        <w:rPr>
          <w:spacing w:val="-5"/>
          <w:sz w:val="32"/>
          <w:szCs w:val="32"/>
        </w:rPr>
        <w:t>s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</w:p>
    <w:p w14:paraId="2DB8938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D016895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2</w:t>
      </w:r>
      <w:r>
        <w:rPr>
          <w:b/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 s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pacing w:val="4"/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</w:p>
    <w:p w14:paraId="5A15E63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52E57ED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3</w:t>
      </w:r>
      <w:r>
        <w:rPr>
          <w:b/>
          <w:spacing w:val="1"/>
          <w:sz w:val="32"/>
          <w:szCs w:val="32"/>
        </w:rPr>
        <w:t>.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M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lt</w:t>
      </w:r>
      <w:r>
        <w:rPr>
          <w:spacing w:val="2"/>
          <w:sz w:val="32"/>
          <w:szCs w:val="32"/>
        </w:rPr>
        <w:t>ip</w:t>
      </w:r>
      <w:r>
        <w:rPr>
          <w:spacing w:val="-3"/>
          <w:sz w:val="32"/>
          <w:szCs w:val="32"/>
        </w:rPr>
        <w:t>li</w:t>
      </w:r>
      <w:r>
        <w:rPr>
          <w:spacing w:val="1"/>
          <w:sz w:val="32"/>
          <w:szCs w:val="32"/>
        </w:rPr>
        <w:t>ca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2DEFE78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792FEDC" w14:textId="77777777" w:rsidR="00974D17" w:rsidRDefault="004B0D03">
      <w:pPr>
        <w:ind w:left="903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on</w:t>
      </w:r>
      <w:r>
        <w:rPr>
          <w:spacing w:val="2"/>
          <w:sz w:val="32"/>
          <w:szCs w:val="32"/>
        </w:rPr>
        <w:t>d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ti</w:t>
      </w:r>
      <w:r>
        <w:rPr>
          <w:spacing w:val="-7"/>
          <w:sz w:val="32"/>
          <w:szCs w:val="32"/>
        </w:rPr>
        <w:t>o</w:t>
      </w:r>
      <w:r>
        <w:rPr>
          <w:spacing w:val="2"/>
          <w:sz w:val="32"/>
          <w:szCs w:val="32"/>
        </w:rPr>
        <w:t>n</w:t>
      </w:r>
      <w:r>
        <w:rPr>
          <w:spacing w:val="-3"/>
          <w:sz w:val="32"/>
          <w:szCs w:val="32"/>
        </w:rPr>
        <w:t>:</w:t>
      </w:r>
      <w:r>
        <w:rPr>
          <w:spacing w:val="-2"/>
          <w:sz w:val="32"/>
          <w:szCs w:val="32"/>
        </w:rPr>
        <w:t>:</w:t>
      </w:r>
      <w:r>
        <w:rPr>
          <w:sz w:val="32"/>
          <w:szCs w:val="32"/>
        </w:rPr>
        <w:t>ma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3[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][</w:t>
      </w:r>
      <w:r>
        <w:rPr>
          <w:spacing w:val="-3"/>
          <w:sz w:val="32"/>
          <w:szCs w:val="32"/>
        </w:rPr>
        <w:t>j</w:t>
      </w:r>
      <w:r>
        <w:rPr>
          <w:sz w:val="32"/>
          <w:szCs w:val="32"/>
        </w:rPr>
        <w:t>]</w:t>
      </w:r>
      <w:r>
        <w:rPr>
          <w:spacing w:val="6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+</w:t>
      </w:r>
      <w:r>
        <w:rPr>
          <w:spacing w:val="1"/>
          <w:sz w:val="32"/>
          <w:szCs w:val="32"/>
        </w:rPr>
        <w:t>=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1[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]</w:t>
      </w:r>
      <w:r>
        <w:rPr>
          <w:spacing w:val="3"/>
          <w:sz w:val="32"/>
          <w:szCs w:val="32"/>
        </w:rPr>
        <w:t>[</w:t>
      </w:r>
      <w:r>
        <w:rPr>
          <w:spacing w:val="-2"/>
          <w:sz w:val="32"/>
          <w:szCs w:val="32"/>
        </w:rPr>
        <w:t>k</w:t>
      </w:r>
      <w:r>
        <w:rPr>
          <w:sz w:val="32"/>
          <w:szCs w:val="32"/>
        </w:rPr>
        <w:t>]</w:t>
      </w:r>
      <w:r>
        <w:rPr>
          <w:spacing w:val="4"/>
          <w:sz w:val="32"/>
          <w:szCs w:val="32"/>
        </w:rPr>
        <w:t xml:space="preserve"> </w:t>
      </w:r>
      <w:r>
        <w:rPr>
          <w:sz w:val="32"/>
          <w:szCs w:val="32"/>
        </w:rPr>
        <w:t>*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t2[</w:t>
      </w:r>
      <w:r>
        <w:rPr>
          <w:spacing w:val="2"/>
          <w:sz w:val="32"/>
          <w:szCs w:val="32"/>
        </w:rPr>
        <w:t>k</w:t>
      </w:r>
      <w:r>
        <w:rPr>
          <w:spacing w:val="-2"/>
          <w:sz w:val="32"/>
          <w:szCs w:val="32"/>
        </w:rPr>
        <w:t>][</w:t>
      </w:r>
      <w:r>
        <w:rPr>
          <w:spacing w:val="-3"/>
          <w:sz w:val="32"/>
          <w:szCs w:val="32"/>
        </w:rPr>
        <w:t>j</w:t>
      </w:r>
      <w:r>
        <w:rPr>
          <w:spacing w:val="3"/>
          <w:sz w:val="32"/>
          <w:szCs w:val="32"/>
        </w:rPr>
        <w:t>]</w:t>
      </w:r>
      <w:r>
        <w:rPr>
          <w:sz w:val="32"/>
          <w:szCs w:val="32"/>
        </w:rPr>
        <w:t>)</w:t>
      </w:r>
    </w:p>
    <w:p w14:paraId="0D483AA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6FFE93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4</w:t>
      </w:r>
      <w:r>
        <w:rPr>
          <w:b/>
          <w:spacing w:val="1"/>
          <w:sz w:val="32"/>
          <w:szCs w:val="32"/>
        </w:rPr>
        <w:t>.</w:t>
      </w:r>
      <w:r>
        <w:rPr>
          <w:spacing w:val="-1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M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li</w:t>
      </w:r>
      <w:r>
        <w:rPr>
          <w:spacing w:val="2"/>
          <w:sz w:val="32"/>
          <w:szCs w:val="32"/>
        </w:rPr>
        <w:t>p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c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ti</w:t>
      </w:r>
      <w:r>
        <w:rPr>
          <w:spacing w:val="-7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ma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</w:p>
    <w:p w14:paraId="42A3ED07" w14:textId="77777777" w:rsidR="00974D17" w:rsidRDefault="00974D17">
      <w:pPr>
        <w:spacing w:before="6" w:line="140" w:lineRule="exact"/>
        <w:rPr>
          <w:sz w:val="15"/>
          <w:szCs w:val="15"/>
        </w:rPr>
      </w:pPr>
    </w:p>
    <w:p w14:paraId="25C908E6" w14:textId="77777777" w:rsidR="00974D17" w:rsidRDefault="00974D17">
      <w:pPr>
        <w:spacing w:line="200" w:lineRule="exact"/>
      </w:pPr>
    </w:p>
    <w:p w14:paraId="2C6733DA" w14:textId="77777777" w:rsidR="00974D17" w:rsidRDefault="00974D17">
      <w:pPr>
        <w:spacing w:line="200" w:lineRule="exact"/>
      </w:pPr>
    </w:p>
    <w:p w14:paraId="0E3CF2F0" w14:textId="77777777" w:rsidR="00974D17" w:rsidRDefault="00974D17">
      <w:pPr>
        <w:spacing w:line="200" w:lineRule="exact"/>
      </w:pPr>
    </w:p>
    <w:p w14:paraId="53409244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6F381391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55538BD9" w14:textId="77777777" w:rsidR="00974D17" w:rsidRDefault="004B0D03">
      <w:pPr>
        <w:spacing w:line="363" w:lineRule="auto"/>
        <w:ind w:left="100" w:right="6010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0128EC83" w14:textId="77777777" w:rsidR="00974D17" w:rsidRDefault="004B0D03">
      <w:pPr>
        <w:spacing w:before="6"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1A06078D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745C7B45" w14:textId="77777777" w:rsidR="00974D17" w:rsidRDefault="004B0D03">
      <w:pPr>
        <w:spacing w:before="20" w:line="363" w:lineRule="auto"/>
        <w:ind w:left="821" w:right="3185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1</w:t>
      </w:r>
      <w:r>
        <w:rPr>
          <w:spacing w:val="-2"/>
          <w:sz w:val="32"/>
          <w:szCs w:val="32"/>
        </w:rPr>
        <w:t>[3]</w:t>
      </w:r>
      <w:r>
        <w:rPr>
          <w:spacing w:val="3"/>
          <w:sz w:val="32"/>
          <w:szCs w:val="32"/>
        </w:rPr>
        <w:t>[</w:t>
      </w:r>
      <w:r>
        <w:rPr>
          <w:spacing w:val="-2"/>
          <w:sz w:val="32"/>
          <w:szCs w:val="32"/>
        </w:rPr>
        <w:t>3]</w:t>
      </w:r>
      <w:r>
        <w:rPr>
          <w:spacing w:val="1"/>
          <w:sz w:val="32"/>
          <w:szCs w:val="32"/>
        </w:rPr>
        <w:t>,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2[3</w:t>
      </w:r>
      <w:r>
        <w:rPr>
          <w:spacing w:val="3"/>
          <w:sz w:val="32"/>
          <w:szCs w:val="32"/>
        </w:rPr>
        <w:t>]</w:t>
      </w:r>
      <w:r>
        <w:rPr>
          <w:spacing w:val="-2"/>
          <w:sz w:val="32"/>
          <w:szCs w:val="32"/>
        </w:rPr>
        <w:t>[3</w:t>
      </w:r>
      <w:r>
        <w:rPr>
          <w:spacing w:val="3"/>
          <w:sz w:val="32"/>
          <w:szCs w:val="32"/>
        </w:rPr>
        <w:t>]</w:t>
      </w:r>
      <w:r>
        <w:rPr>
          <w:spacing w:val="1"/>
          <w:sz w:val="32"/>
          <w:szCs w:val="32"/>
        </w:rPr>
        <w:t>,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3</w:t>
      </w:r>
      <w:r>
        <w:rPr>
          <w:spacing w:val="3"/>
          <w:sz w:val="32"/>
          <w:szCs w:val="32"/>
        </w:rPr>
        <w:t>[</w:t>
      </w:r>
      <w:r>
        <w:rPr>
          <w:spacing w:val="-2"/>
          <w:sz w:val="32"/>
          <w:szCs w:val="32"/>
        </w:rPr>
        <w:t>3][</w:t>
      </w:r>
      <w:r>
        <w:rPr>
          <w:spacing w:val="2"/>
          <w:sz w:val="32"/>
          <w:szCs w:val="32"/>
        </w:rPr>
        <w:t>3</w:t>
      </w:r>
      <w:r>
        <w:rPr>
          <w:spacing w:val="-2"/>
          <w:sz w:val="32"/>
          <w:szCs w:val="32"/>
        </w:rPr>
        <w:t>]</w:t>
      </w:r>
      <w:r>
        <w:rPr>
          <w:sz w:val="32"/>
          <w:szCs w:val="32"/>
        </w:rPr>
        <w:t xml:space="preserve">;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5"/>
          <w:sz w:val="32"/>
          <w:szCs w:val="32"/>
        </w:rPr>
        <w:t>s</w:t>
      </w:r>
      <w:r>
        <w:rPr>
          <w:spacing w:val="-3"/>
          <w:sz w:val="32"/>
          <w:szCs w:val="32"/>
        </w:rPr>
        <w:t>\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 xml:space="preserve">; </w:t>
      </w: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3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1AF2039D" w14:textId="77777777" w:rsidR="00974D17" w:rsidRDefault="004B0D03">
      <w:pPr>
        <w:spacing w:before="7" w:line="360" w:lineRule="exact"/>
        <w:ind w:left="82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51814B5E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68352ADD" w14:textId="77777777" w:rsidR="00974D17" w:rsidRDefault="004B0D03">
      <w:pPr>
        <w:spacing w:before="20"/>
        <w:ind w:left="154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j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-1"/>
          <w:sz w:val="32"/>
          <w:szCs w:val="32"/>
        </w:rPr>
        <w:t>&lt;</w:t>
      </w:r>
      <w:r>
        <w:rPr>
          <w:spacing w:val="2"/>
          <w:sz w:val="32"/>
          <w:szCs w:val="32"/>
        </w:rPr>
        <w:t>3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5ABA58B2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9E97A88" w14:textId="77777777" w:rsidR="00974D17" w:rsidRDefault="004B0D03">
      <w:pPr>
        <w:spacing w:line="360" w:lineRule="exact"/>
        <w:ind w:left="154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4D0E9364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433930F4" w14:textId="77777777" w:rsidR="00974D17" w:rsidRDefault="004B0D03">
      <w:pPr>
        <w:spacing w:before="20"/>
        <w:ind w:left="226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t1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]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j</w:t>
      </w:r>
      <w:r>
        <w:rPr>
          <w:spacing w:val="-2"/>
          <w:sz w:val="32"/>
          <w:szCs w:val="32"/>
        </w:rPr>
        <w:t>]</w:t>
      </w:r>
      <w:r>
        <w:rPr>
          <w:sz w:val="32"/>
          <w:szCs w:val="32"/>
        </w:rPr>
        <w:t>;</w:t>
      </w:r>
    </w:p>
    <w:p w14:paraId="0417E16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32DE676" w14:textId="77777777" w:rsidR="00974D17" w:rsidRDefault="004B0D03">
      <w:pPr>
        <w:ind w:left="1541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32EEF464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4226AA9" w14:textId="77777777" w:rsidR="00974D17" w:rsidRDefault="004B0D03">
      <w:pPr>
        <w:spacing w:line="360" w:lineRule="exact"/>
        <w:ind w:left="821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07629011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6B3D9844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2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5"/>
          <w:sz w:val="32"/>
          <w:szCs w:val="32"/>
        </w:rPr>
        <w:t>s</w:t>
      </w:r>
      <w:r>
        <w:rPr>
          <w:spacing w:val="-3"/>
          <w:sz w:val="32"/>
          <w:szCs w:val="32"/>
        </w:rPr>
        <w:t>\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35075C78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673337E" w14:textId="77777777" w:rsidR="00974D17" w:rsidRDefault="004B0D03">
      <w:pPr>
        <w:ind w:left="821"/>
        <w:rPr>
          <w:sz w:val="32"/>
          <w:szCs w:val="32"/>
        </w:rPr>
        <w:sectPr w:rsidR="00974D17">
          <w:pgSz w:w="11920" w:h="16840"/>
          <w:pgMar w:top="1360" w:right="1680" w:bottom="280" w:left="1340" w:header="720" w:footer="720" w:gutter="0"/>
          <w:cols w:space="720"/>
        </w:sect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3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3C8B690D" w14:textId="77777777" w:rsidR="00974D17" w:rsidRDefault="004B0D03">
      <w:pPr>
        <w:spacing w:before="56"/>
        <w:ind w:left="481"/>
        <w:rPr>
          <w:sz w:val="32"/>
          <w:szCs w:val="32"/>
        </w:rPr>
      </w:pPr>
      <w:r>
        <w:rPr>
          <w:sz w:val="32"/>
          <w:szCs w:val="32"/>
        </w:rPr>
        <w:lastRenderedPageBreak/>
        <w:t>{</w:t>
      </w:r>
    </w:p>
    <w:p w14:paraId="4B49F05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E96F50D" w14:textId="77777777" w:rsidR="00974D17" w:rsidRDefault="004B0D03">
      <w:pPr>
        <w:ind w:left="120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j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3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3043E8B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842703E" w14:textId="77777777" w:rsidR="00974D17" w:rsidRDefault="004B0D03">
      <w:pPr>
        <w:spacing w:line="360" w:lineRule="exact"/>
        <w:ind w:left="120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67D8DF3A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05F892B5" w14:textId="77777777" w:rsidR="00974D17" w:rsidRDefault="004B0D03">
      <w:pPr>
        <w:spacing w:before="20"/>
        <w:ind w:left="19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t2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]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j</w:t>
      </w:r>
      <w:r>
        <w:rPr>
          <w:spacing w:val="-2"/>
          <w:sz w:val="32"/>
          <w:szCs w:val="32"/>
        </w:rPr>
        <w:t>]</w:t>
      </w:r>
      <w:r>
        <w:rPr>
          <w:sz w:val="32"/>
          <w:szCs w:val="32"/>
        </w:rPr>
        <w:t>;</w:t>
      </w:r>
    </w:p>
    <w:p w14:paraId="2C20ED0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63276D2" w14:textId="77777777" w:rsidR="00974D17" w:rsidRDefault="004B0D03">
      <w:pPr>
        <w:ind w:left="1201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5905162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32EC08A" w14:textId="77777777" w:rsidR="00974D17" w:rsidRDefault="004B0D03">
      <w:pPr>
        <w:spacing w:line="360" w:lineRule="exact"/>
        <w:ind w:left="481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239D2BBA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5FA33DE2" w14:textId="77777777" w:rsidR="00974D17" w:rsidRDefault="004B0D03">
      <w:pPr>
        <w:spacing w:before="20"/>
        <w:ind w:left="48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3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1489F39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B530F06" w14:textId="77777777" w:rsidR="00974D17" w:rsidRDefault="004B0D03">
      <w:pPr>
        <w:spacing w:line="360" w:lineRule="exact"/>
        <w:ind w:left="48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0C7415E0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5C77EACB" w14:textId="77777777" w:rsidR="00974D17" w:rsidRDefault="004B0D03">
      <w:pPr>
        <w:spacing w:before="20"/>
        <w:ind w:left="120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j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3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7F776554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227743D3" w14:textId="77777777" w:rsidR="00974D17" w:rsidRDefault="004B0D03">
      <w:pPr>
        <w:spacing w:line="360" w:lineRule="exact"/>
        <w:ind w:left="120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5471B651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296C11E7" w14:textId="77777777" w:rsidR="00974D17" w:rsidRDefault="004B0D03">
      <w:pPr>
        <w:spacing w:before="20"/>
        <w:ind w:left="192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k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k</w:t>
      </w:r>
      <w:r>
        <w:rPr>
          <w:spacing w:val="-4"/>
          <w:sz w:val="32"/>
          <w:szCs w:val="32"/>
        </w:rPr>
        <w:t>&lt;</w:t>
      </w:r>
      <w:r>
        <w:rPr>
          <w:spacing w:val="-2"/>
          <w:sz w:val="32"/>
          <w:szCs w:val="32"/>
        </w:rPr>
        <w:t>3</w:t>
      </w:r>
      <w:r>
        <w:rPr>
          <w:spacing w:val="2"/>
          <w:sz w:val="32"/>
          <w:szCs w:val="32"/>
        </w:rPr>
        <w:t>;</w:t>
      </w:r>
      <w:r>
        <w:rPr>
          <w:spacing w:val="-2"/>
          <w:sz w:val="32"/>
          <w:szCs w:val="32"/>
        </w:rPr>
        <w:t>k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31F7818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F3174EE" w14:textId="77777777" w:rsidR="00974D17" w:rsidRDefault="004B0D03">
      <w:pPr>
        <w:spacing w:line="360" w:lineRule="exact"/>
        <w:ind w:left="192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275FBA96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1E85C42B" w14:textId="77777777" w:rsidR="00974D17" w:rsidRDefault="004B0D03">
      <w:pPr>
        <w:spacing w:before="20"/>
        <w:ind w:left="2641"/>
        <w:rPr>
          <w:sz w:val="32"/>
          <w:szCs w:val="32"/>
        </w:rPr>
      </w:pP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t3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]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j</w:t>
      </w:r>
      <w:r>
        <w:rPr>
          <w:spacing w:val="3"/>
          <w:sz w:val="32"/>
          <w:szCs w:val="32"/>
        </w:rPr>
        <w:t>]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0CC3578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D018878" w14:textId="77777777" w:rsidR="00974D17" w:rsidRDefault="004B0D03">
      <w:pPr>
        <w:ind w:left="2248"/>
        <w:rPr>
          <w:sz w:val="32"/>
          <w:szCs w:val="32"/>
        </w:rPr>
      </w:pP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3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]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j</w:t>
      </w:r>
      <w:r>
        <w:rPr>
          <w:sz w:val="32"/>
          <w:szCs w:val="32"/>
        </w:rPr>
        <w:t xml:space="preserve">] </w:t>
      </w:r>
      <w:r>
        <w:rPr>
          <w:spacing w:val="1"/>
          <w:sz w:val="32"/>
          <w:szCs w:val="32"/>
        </w:rPr>
        <w:t>+=</w:t>
      </w:r>
      <w:r>
        <w:rPr>
          <w:spacing w:val="-2"/>
          <w:sz w:val="32"/>
          <w:szCs w:val="32"/>
        </w:rPr>
        <w:t>(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1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]</w:t>
      </w:r>
      <w:r>
        <w:rPr>
          <w:spacing w:val="3"/>
          <w:sz w:val="32"/>
          <w:szCs w:val="32"/>
        </w:rPr>
        <w:t>[</w:t>
      </w:r>
      <w:r>
        <w:rPr>
          <w:spacing w:val="-2"/>
          <w:sz w:val="32"/>
          <w:szCs w:val="32"/>
        </w:rPr>
        <w:t>k</w:t>
      </w:r>
      <w:r>
        <w:rPr>
          <w:sz w:val="32"/>
          <w:szCs w:val="32"/>
        </w:rPr>
        <w:t>] *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2[k</w:t>
      </w:r>
      <w:r>
        <w:rPr>
          <w:spacing w:val="3"/>
          <w:sz w:val="32"/>
          <w:szCs w:val="32"/>
        </w:rPr>
        <w:t>]</w:t>
      </w:r>
      <w:r>
        <w:rPr>
          <w:spacing w:val="-2"/>
          <w:sz w:val="32"/>
          <w:szCs w:val="32"/>
        </w:rPr>
        <w:t>[</w:t>
      </w:r>
      <w:r>
        <w:rPr>
          <w:spacing w:val="2"/>
          <w:sz w:val="32"/>
          <w:szCs w:val="32"/>
        </w:rPr>
        <w:t>j</w:t>
      </w:r>
      <w:r>
        <w:rPr>
          <w:spacing w:val="3"/>
          <w:sz w:val="32"/>
          <w:szCs w:val="32"/>
        </w:rPr>
        <w:t>]</w:t>
      </w:r>
      <w:r>
        <w:rPr>
          <w:spacing w:val="-6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7EDD46C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9F1ECD5" w14:textId="77777777" w:rsidR="00974D17" w:rsidRDefault="004B0D03">
      <w:pPr>
        <w:ind w:left="1921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2117707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B412FFD" w14:textId="77777777" w:rsidR="00974D17" w:rsidRDefault="004B0D03">
      <w:pPr>
        <w:ind w:left="1201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2EDAB25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6F85447" w14:textId="77777777" w:rsidR="00974D17" w:rsidRDefault="004B0D03">
      <w:pPr>
        <w:spacing w:line="360" w:lineRule="exact"/>
        <w:ind w:left="481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4FC5E2C3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75992ACD" w14:textId="77777777" w:rsidR="00974D17" w:rsidRDefault="004B0D03">
      <w:pPr>
        <w:spacing w:before="20"/>
        <w:ind w:left="48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6"/>
          <w:sz w:val="32"/>
          <w:szCs w:val="32"/>
        </w:rPr>
        <w:t>"</w:t>
      </w:r>
      <w:r>
        <w:rPr>
          <w:spacing w:val="2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M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lt</w:t>
      </w:r>
      <w:r>
        <w:rPr>
          <w:spacing w:val="2"/>
          <w:sz w:val="32"/>
          <w:szCs w:val="32"/>
        </w:rPr>
        <w:t>ip</w:t>
      </w:r>
      <w:r>
        <w:rPr>
          <w:spacing w:val="-3"/>
          <w:sz w:val="32"/>
          <w:szCs w:val="32"/>
        </w:rPr>
        <w:t>li</w:t>
      </w:r>
      <w:r>
        <w:rPr>
          <w:spacing w:val="1"/>
          <w:sz w:val="32"/>
          <w:szCs w:val="32"/>
        </w:rPr>
        <w:t>c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M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x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7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100C041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806C04D" w14:textId="77777777" w:rsidR="00974D17" w:rsidRDefault="004B0D03">
      <w:pPr>
        <w:ind w:left="48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3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760C15C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8AD2C6B" w14:textId="77777777" w:rsidR="00974D17" w:rsidRDefault="004B0D03">
      <w:pPr>
        <w:spacing w:line="360" w:lineRule="exact"/>
        <w:ind w:left="48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368DE1B5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7C18B89D" w14:textId="77777777" w:rsidR="00974D17" w:rsidRDefault="004B0D03">
      <w:pPr>
        <w:spacing w:before="20"/>
        <w:ind w:left="1201"/>
        <w:rPr>
          <w:sz w:val="32"/>
          <w:szCs w:val="32"/>
        </w:rPr>
      </w:pPr>
      <w:r>
        <w:rPr>
          <w:spacing w:val="-2"/>
          <w:sz w:val="32"/>
          <w:szCs w:val="32"/>
        </w:rPr>
        <w:t>for(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j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3</w:t>
      </w:r>
      <w:r>
        <w:rPr>
          <w:spacing w:val="-3"/>
          <w:sz w:val="32"/>
          <w:szCs w:val="32"/>
        </w:rPr>
        <w:t>;</w:t>
      </w:r>
      <w:r>
        <w:rPr>
          <w:spacing w:val="2"/>
          <w:sz w:val="32"/>
          <w:szCs w:val="32"/>
        </w:rPr>
        <w:t>j</w:t>
      </w:r>
      <w:r>
        <w:rPr>
          <w:spacing w:val="1"/>
          <w:sz w:val="32"/>
          <w:szCs w:val="32"/>
        </w:rPr>
        <w:t>++</w:t>
      </w:r>
      <w:r>
        <w:rPr>
          <w:sz w:val="32"/>
          <w:szCs w:val="32"/>
        </w:rPr>
        <w:t>)</w:t>
      </w:r>
    </w:p>
    <w:p w14:paraId="5B6F536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8DF4D57" w14:textId="77777777" w:rsidR="00974D17" w:rsidRDefault="004B0D03">
      <w:pPr>
        <w:spacing w:line="360" w:lineRule="exact"/>
        <w:ind w:left="120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09A6E1EB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6235A9A5" w14:textId="77777777" w:rsidR="00974D17" w:rsidRDefault="004B0D03">
      <w:pPr>
        <w:spacing w:before="20"/>
        <w:ind w:left="19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3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]</w:t>
      </w:r>
      <w:r>
        <w:rPr>
          <w:spacing w:val="3"/>
          <w:sz w:val="32"/>
          <w:szCs w:val="32"/>
        </w:rPr>
        <w:t>[</w:t>
      </w:r>
      <w:r>
        <w:rPr>
          <w:spacing w:val="-3"/>
          <w:sz w:val="32"/>
          <w:szCs w:val="32"/>
        </w:rPr>
        <w:t>j</w:t>
      </w:r>
      <w:r>
        <w:rPr>
          <w:spacing w:val="3"/>
          <w:sz w:val="32"/>
          <w:szCs w:val="32"/>
        </w:rPr>
        <w:t>]</w:t>
      </w:r>
      <w:r>
        <w:rPr>
          <w:spacing w:val="-4"/>
          <w:sz w:val="32"/>
          <w:szCs w:val="32"/>
        </w:rPr>
        <w:t>&lt;</w:t>
      </w:r>
      <w:r>
        <w:rPr>
          <w:spacing w:val="1"/>
          <w:sz w:val="32"/>
          <w:szCs w:val="32"/>
        </w:rPr>
        <w:t>&lt;</w:t>
      </w:r>
      <w:r>
        <w:rPr>
          <w:sz w:val="32"/>
          <w:szCs w:val="32"/>
        </w:rPr>
        <w:t xml:space="preserve">" 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3FB9FE6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D6178A1" w14:textId="77777777" w:rsidR="00974D17" w:rsidRDefault="004B0D03">
      <w:pPr>
        <w:spacing w:line="360" w:lineRule="exact"/>
        <w:ind w:left="1201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7F5D8FB4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435ED6B7" w14:textId="77777777" w:rsidR="00974D17" w:rsidRDefault="004B0D03">
      <w:pPr>
        <w:spacing w:before="20"/>
        <w:ind w:left="1201"/>
        <w:rPr>
          <w:sz w:val="32"/>
          <w:szCs w:val="32"/>
        </w:rPr>
        <w:sectPr w:rsidR="00974D17">
          <w:pgSz w:w="11920" w:h="16840"/>
          <w:pgMar w:top="1360" w:right="1680" w:bottom="280" w:left="1680" w:header="720" w:footer="720" w:gutter="0"/>
          <w:cols w:space="720"/>
        </w:sect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z w:val="32"/>
          <w:szCs w:val="32"/>
        </w:rPr>
        <w:t>"</w:t>
      </w:r>
      <w:r>
        <w:rPr>
          <w:spacing w:val="-3"/>
          <w:sz w:val="32"/>
          <w:szCs w:val="32"/>
        </w:rPr>
        <w:t>\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285FFABB" w14:textId="77777777" w:rsidR="00974D17" w:rsidRDefault="004B0D03">
      <w:pPr>
        <w:spacing w:before="56"/>
        <w:ind w:left="821"/>
        <w:rPr>
          <w:sz w:val="32"/>
          <w:szCs w:val="32"/>
        </w:rPr>
      </w:pPr>
      <w:r>
        <w:rPr>
          <w:sz w:val="32"/>
          <w:szCs w:val="32"/>
        </w:rPr>
        <w:lastRenderedPageBreak/>
        <w:t>}</w:t>
      </w:r>
    </w:p>
    <w:p w14:paraId="0522A00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C618941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64DB473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B492469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5006B8E5" w14:textId="77777777" w:rsidR="00974D17" w:rsidRDefault="00974D17">
      <w:pPr>
        <w:spacing w:line="180" w:lineRule="exact"/>
        <w:rPr>
          <w:sz w:val="18"/>
          <w:szCs w:val="18"/>
        </w:rPr>
      </w:pPr>
    </w:p>
    <w:p w14:paraId="2CF0007C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0E4F5FFB" w14:textId="77777777" w:rsidR="00974D17" w:rsidRDefault="00974D17">
      <w:pPr>
        <w:spacing w:line="180" w:lineRule="exact"/>
        <w:rPr>
          <w:sz w:val="19"/>
          <w:szCs w:val="19"/>
        </w:rPr>
      </w:pPr>
    </w:p>
    <w:p w14:paraId="1621C5E0" w14:textId="5F448F61" w:rsidR="00974D17" w:rsidRDefault="00225CAD">
      <w:pPr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12147ECC">
          <v:shape id="_x0000_i1030" type="#_x0000_t75" style="width:373.8pt;height:207pt">
            <v:imagedata r:id="rId10" o:title="" croptop="5268f" cropbottom="6817f" cropleft="3747f" cropright="7495f"/>
          </v:shape>
        </w:pict>
      </w:r>
    </w:p>
    <w:p w14:paraId="28B0E3DD" w14:textId="77777777" w:rsidR="00974D17" w:rsidRDefault="004B0D03">
      <w:pPr>
        <w:spacing w:before="61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lastRenderedPageBreak/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252265AF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33A3C098" w14:textId="77777777" w:rsidR="00974D17" w:rsidRDefault="004B0D03">
      <w:pPr>
        <w:spacing w:line="260" w:lineRule="auto"/>
        <w:ind w:left="100" w:right="97"/>
        <w:rPr>
          <w:sz w:val="32"/>
          <w:szCs w:val="32"/>
        </w:rPr>
      </w:pPr>
      <w:r>
        <w:rPr>
          <w:spacing w:val="-6"/>
          <w:sz w:val="32"/>
          <w:szCs w:val="32"/>
        </w:rPr>
        <w:t>W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4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2"/>
          <w:sz w:val="32"/>
          <w:szCs w:val="32"/>
        </w:rPr>
        <w:t>rogr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f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d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g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b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o</w:t>
      </w:r>
      <w:r>
        <w:rPr>
          <w:spacing w:val="9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z w:val="32"/>
          <w:szCs w:val="32"/>
        </w:rPr>
        <w:t>e 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th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d</w:t>
      </w:r>
    </w:p>
    <w:p w14:paraId="2C204EC7" w14:textId="77777777" w:rsidR="00974D17" w:rsidRDefault="00974D17">
      <w:pPr>
        <w:spacing w:before="4" w:line="160" w:lineRule="exact"/>
        <w:rPr>
          <w:sz w:val="16"/>
          <w:szCs w:val="16"/>
        </w:rPr>
      </w:pPr>
    </w:p>
    <w:p w14:paraId="6E7AEDAD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7CFCE753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0D43677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1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b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c</w:t>
      </w:r>
      <w:r>
        <w:rPr>
          <w:spacing w:val="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h</w:t>
      </w:r>
      <w:r>
        <w:rPr>
          <w:spacing w:val="3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</w:p>
    <w:p w14:paraId="6DE62ED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2A0587B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2</w:t>
      </w:r>
      <w:r>
        <w:rPr>
          <w:b/>
          <w:spacing w:val="1"/>
          <w:sz w:val="32"/>
          <w:szCs w:val="32"/>
        </w:rPr>
        <w:t>.</w:t>
      </w:r>
      <w:r>
        <w:rPr>
          <w:spacing w:val="-6"/>
          <w:sz w:val="32"/>
          <w:szCs w:val="32"/>
        </w:rPr>
        <w:t>P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hi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oo</w:t>
      </w:r>
      <w:r>
        <w:rPr>
          <w:sz w:val="32"/>
          <w:szCs w:val="32"/>
        </w:rPr>
        <w:t>p</w:t>
      </w:r>
    </w:p>
    <w:p w14:paraId="4C6F471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4081AF8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3</w:t>
      </w:r>
      <w:r>
        <w:rPr>
          <w:b/>
          <w:spacing w:val="1"/>
          <w:sz w:val="32"/>
          <w:szCs w:val="32"/>
        </w:rPr>
        <w:t>.</w:t>
      </w:r>
      <w:r>
        <w:rPr>
          <w:spacing w:val="-7"/>
          <w:sz w:val="32"/>
          <w:szCs w:val="32"/>
        </w:rPr>
        <w:t>A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nd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ti</w:t>
      </w:r>
      <w:r>
        <w:rPr>
          <w:spacing w:val="-7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/</w:t>
      </w:r>
      <w:r>
        <w:rPr>
          <w:spacing w:val="-2"/>
          <w:sz w:val="32"/>
          <w:szCs w:val="32"/>
        </w:rPr>
        <w:t>2</w:t>
      </w:r>
      <w:r>
        <w:rPr>
          <w:spacing w:val="1"/>
          <w:sz w:val="32"/>
          <w:szCs w:val="32"/>
        </w:rPr>
        <w:t>,c</w:t>
      </w:r>
      <w:r>
        <w:rPr>
          <w:spacing w:val="-2"/>
          <w:sz w:val="32"/>
          <w:szCs w:val="32"/>
        </w:rPr>
        <w:t>oun</w:t>
      </w:r>
      <w:r>
        <w:rPr>
          <w:spacing w:val="2"/>
          <w:sz w:val="32"/>
          <w:szCs w:val="32"/>
        </w:rPr>
        <w:t>t</w:t>
      </w:r>
      <w:r>
        <w:rPr>
          <w:spacing w:val="1"/>
          <w:sz w:val="32"/>
          <w:szCs w:val="32"/>
        </w:rPr>
        <w:t>+</w:t>
      </w:r>
      <w:r>
        <w:rPr>
          <w:spacing w:val="-4"/>
          <w:sz w:val="32"/>
          <w:szCs w:val="32"/>
        </w:rPr>
        <w:t>+</w:t>
      </w:r>
      <w:r>
        <w:rPr>
          <w:sz w:val="32"/>
          <w:szCs w:val="32"/>
        </w:rPr>
        <w:t>.</w:t>
      </w:r>
    </w:p>
    <w:p w14:paraId="25FF8A7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76FC00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4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7527EE9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7F818D4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5</w:t>
      </w:r>
      <w:r>
        <w:rPr>
          <w:b/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 a</w:t>
      </w:r>
      <w:r>
        <w:rPr>
          <w:spacing w:val="-2"/>
          <w:sz w:val="32"/>
          <w:szCs w:val="32"/>
        </w:rPr>
        <w:t xml:space="preserve"> 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e</w:t>
      </w:r>
    </w:p>
    <w:p w14:paraId="23DD431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A63035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6</w:t>
      </w:r>
      <w:r>
        <w:rPr>
          <w:b/>
          <w:spacing w:val="1"/>
          <w:sz w:val="32"/>
          <w:szCs w:val="32"/>
        </w:rPr>
        <w:t>.</w:t>
      </w:r>
      <w:r>
        <w:rPr>
          <w:spacing w:val="-1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f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di</w:t>
      </w:r>
      <w:r>
        <w:rPr>
          <w:spacing w:val="-2"/>
          <w:sz w:val="32"/>
          <w:szCs w:val="32"/>
        </w:rPr>
        <w:t>g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b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 xml:space="preserve">s </w:t>
      </w:r>
      <w:r>
        <w:rPr>
          <w:spacing w:val="-2"/>
          <w:sz w:val="32"/>
          <w:szCs w:val="32"/>
        </w:rPr>
        <w:t>b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4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(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)</w:t>
      </w:r>
    </w:p>
    <w:p w14:paraId="43853AB0" w14:textId="77777777" w:rsidR="00974D17" w:rsidRDefault="00974D17">
      <w:pPr>
        <w:spacing w:before="1" w:line="140" w:lineRule="exact"/>
        <w:rPr>
          <w:sz w:val="15"/>
          <w:szCs w:val="15"/>
        </w:rPr>
      </w:pPr>
    </w:p>
    <w:p w14:paraId="6929506B" w14:textId="77777777" w:rsidR="00974D17" w:rsidRDefault="00974D17">
      <w:pPr>
        <w:spacing w:line="200" w:lineRule="exact"/>
      </w:pPr>
    </w:p>
    <w:p w14:paraId="70FF1AF2" w14:textId="77777777" w:rsidR="00974D17" w:rsidRDefault="00974D17">
      <w:pPr>
        <w:spacing w:line="200" w:lineRule="exact"/>
      </w:pPr>
    </w:p>
    <w:p w14:paraId="05B99C58" w14:textId="77777777" w:rsidR="00974D17" w:rsidRDefault="00974D17">
      <w:pPr>
        <w:spacing w:line="200" w:lineRule="exact"/>
      </w:pPr>
    </w:p>
    <w:p w14:paraId="3CAF9B22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37DF45E9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0B89DE54" w14:textId="77777777" w:rsidR="00974D17" w:rsidRDefault="004B0D03">
      <w:pPr>
        <w:spacing w:line="364" w:lineRule="auto"/>
        <w:ind w:left="100" w:right="6010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b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(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)</w:t>
      </w:r>
    </w:p>
    <w:p w14:paraId="4322F875" w14:textId="77777777" w:rsidR="00974D17" w:rsidRDefault="004B0D03">
      <w:pPr>
        <w:spacing w:before="4"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2FA28655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09083EF4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7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t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;</w:t>
      </w:r>
    </w:p>
    <w:p w14:paraId="1C63C27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A287FC3" w14:textId="77777777" w:rsidR="00974D17" w:rsidRDefault="004B0D03">
      <w:pPr>
        <w:ind w:left="821"/>
        <w:rPr>
          <w:sz w:val="32"/>
          <w:szCs w:val="32"/>
        </w:rPr>
      </w:pP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hi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(</w:t>
      </w:r>
      <w:r>
        <w:rPr>
          <w:spacing w:val="1"/>
          <w:sz w:val="32"/>
          <w:szCs w:val="32"/>
        </w:rPr>
        <w:t>a&gt;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)</w:t>
      </w:r>
    </w:p>
    <w:p w14:paraId="3EBA339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859A982" w14:textId="77777777" w:rsidR="00974D17" w:rsidRDefault="004B0D03">
      <w:pPr>
        <w:spacing w:line="360" w:lineRule="exact"/>
        <w:ind w:left="821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72C8938D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13D17253" w14:textId="77777777" w:rsidR="00974D17" w:rsidRDefault="004B0D03">
      <w:pPr>
        <w:spacing w:before="20"/>
        <w:ind w:left="1541"/>
        <w:rPr>
          <w:sz w:val="32"/>
          <w:szCs w:val="32"/>
        </w:rPr>
      </w:pPr>
      <w:r>
        <w:rPr>
          <w:spacing w:val="1"/>
          <w:sz w:val="32"/>
          <w:szCs w:val="32"/>
        </w:rPr>
        <w:t>a=</w:t>
      </w:r>
      <w:r>
        <w:rPr>
          <w:spacing w:val="-4"/>
          <w:sz w:val="32"/>
          <w:szCs w:val="32"/>
        </w:rPr>
        <w:t>a</w:t>
      </w:r>
      <w:r>
        <w:rPr>
          <w:spacing w:val="2"/>
          <w:sz w:val="32"/>
          <w:szCs w:val="32"/>
        </w:rPr>
        <w:t>/</w:t>
      </w:r>
      <w:r>
        <w:rPr>
          <w:spacing w:val="-2"/>
          <w:sz w:val="32"/>
          <w:szCs w:val="32"/>
        </w:rPr>
        <w:t>2</w:t>
      </w:r>
      <w:r>
        <w:rPr>
          <w:sz w:val="32"/>
          <w:szCs w:val="32"/>
        </w:rPr>
        <w:t>;</w:t>
      </w:r>
    </w:p>
    <w:p w14:paraId="651B956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E401DB5" w14:textId="77777777" w:rsidR="00974D17" w:rsidRDefault="004B0D03">
      <w:pPr>
        <w:ind w:left="154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t</w:t>
      </w:r>
      <w:r>
        <w:rPr>
          <w:spacing w:val="-4"/>
          <w:sz w:val="32"/>
          <w:szCs w:val="32"/>
        </w:rPr>
        <w:t>+</w:t>
      </w:r>
      <w:r>
        <w:rPr>
          <w:spacing w:val="1"/>
          <w:sz w:val="32"/>
          <w:szCs w:val="32"/>
        </w:rPr>
        <w:t>+</w:t>
      </w:r>
      <w:r>
        <w:rPr>
          <w:sz w:val="32"/>
          <w:szCs w:val="32"/>
        </w:rPr>
        <w:t>;</w:t>
      </w:r>
    </w:p>
    <w:p w14:paraId="2CC0A1E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5105CE8" w14:textId="77777777" w:rsidR="00974D17" w:rsidRDefault="004B0D03">
      <w:pPr>
        <w:spacing w:line="360" w:lineRule="exact"/>
        <w:ind w:left="821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0FC91464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301FE738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ou</w:t>
      </w:r>
      <w:r>
        <w:rPr>
          <w:spacing w:val="2"/>
          <w:sz w:val="32"/>
          <w:szCs w:val="32"/>
        </w:rPr>
        <w:t>n</w:t>
      </w:r>
      <w:r>
        <w:rPr>
          <w:spacing w:val="-3"/>
          <w:sz w:val="32"/>
          <w:szCs w:val="32"/>
        </w:rPr>
        <w:t>t</w:t>
      </w:r>
      <w:r>
        <w:rPr>
          <w:sz w:val="32"/>
          <w:szCs w:val="32"/>
        </w:rPr>
        <w:t>;</w:t>
      </w:r>
    </w:p>
    <w:p w14:paraId="52F60D3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46691FC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2DFB4C8F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1CB4E5E4" w14:textId="77777777" w:rsidR="00974D17" w:rsidRDefault="004B0D03">
      <w:pPr>
        <w:spacing w:before="20"/>
        <w:ind w:left="100"/>
        <w:rPr>
          <w:sz w:val="32"/>
          <w:szCs w:val="32"/>
        </w:rPr>
        <w:sectPr w:rsidR="00974D17">
          <w:pgSz w:w="11920" w:h="16840"/>
          <w:pgMar w:top="1360" w:right="1680" w:bottom="280" w:left="1340" w:header="720" w:footer="720" w:gutter="0"/>
          <w:cols w:space="720"/>
        </w:sect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62E40A6F" w14:textId="77777777" w:rsidR="00974D17" w:rsidRDefault="004B0D03">
      <w:pPr>
        <w:spacing w:before="56"/>
        <w:ind w:left="100"/>
        <w:rPr>
          <w:sz w:val="32"/>
          <w:szCs w:val="32"/>
        </w:rPr>
      </w:pPr>
      <w:r>
        <w:rPr>
          <w:sz w:val="32"/>
          <w:szCs w:val="32"/>
        </w:rPr>
        <w:lastRenderedPageBreak/>
        <w:t>{</w:t>
      </w:r>
    </w:p>
    <w:p w14:paraId="61711D6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B824439" w14:textId="77777777" w:rsidR="00974D17" w:rsidRDefault="004B0D03">
      <w:pPr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z w:val="32"/>
          <w:szCs w:val="32"/>
        </w:rPr>
        <w:t>;</w:t>
      </w:r>
    </w:p>
    <w:p w14:paraId="5F801AF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0968064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 a</w:t>
      </w:r>
      <w:r>
        <w:rPr>
          <w:spacing w:val="-2"/>
          <w:sz w:val="32"/>
          <w:szCs w:val="32"/>
        </w:rPr>
        <w:t xml:space="preserve"> 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38C86B4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BC91CD2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;</w:t>
      </w:r>
    </w:p>
    <w:p w14:paraId="6D6398C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0E9DBB3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f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di</w:t>
      </w:r>
      <w:r>
        <w:rPr>
          <w:spacing w:val="-2"/>
          <w:sz w:val="32"/>
          <w:szCs w:val="32"/>
        </w:rPr>
        <w:t>g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b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pacing w:val="-4"/>
          <w:sz w:val="32"/>
          <w:szCs w:val="32"/>
        </w:rPr>
        <w:t>&lt;</w:t>
      </w:r>
      <w:r>
        <w:rPr>
          <w:spacing w:val="1"/>
          <w:sz w:val="32"/>
          <w:szCs w:val="32"/>
        </w:rPr>
        <w:t>&lt;</w:t>
      </w:r>
      <w:r>
        <w:rPr>
          <w:spacing w:val="-2"/>
          <w:sz w:val="32"/>
          <w:szCs w:val="32"/>
        </w:rPr>
        <w:t>b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9"/>
          <w:sz w:val="32"/>
          <w:szCs w:val="32"/>
        </w:rPr>
        <w:t>c</w:t>
      </w:r>
      <w:r>
        <w:rPr>
          <w:spacing w:val="-2"/>
          <w:sz w:val="32"/>
          <w:szCs w:val="32"/>
        </w:rPr>
        <w:t>(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469E12C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9444C31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0C2BC81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6A827D3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7C0C7ABA" w14:textId="77777777" w:rsidR="00974D17" w:rsidRDefault="00974D17">
      <w:pPr>
        <w:spacing w:line="180" w:lineRule="exact"/>
        <w:rPr>
          <w:sz w:val="18"/>
          <w:szCs w:val="18"/>
        </w:rPr>
      </w:pPr>
    </w:p>
    <w:p w14:paraId="05CD30CD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2BD5EC6F" w14:textId="77777777" w:rsidR="00974D17" w:rsidRDefault="00974D17">
      <w:pPr>
        <w:spacing w:before="1" w:line="180" w:lineRule="exact"/>
        <w:rPr>
          <w:sz w:val="19"/>
          <w:szCs w:val="19"/>
        </w:rPr>
      </w:pPr>
    </w:p>
    <w:p w14:paraId="48DC2E7F" w14:textId="519F4659" w:rsidR="00974D17" w:rsidRDefault="00225CAD">
      <w:pPr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37510345">
          <v:shape id="_x0000_i1031" type="#_x0000_t75" style="width:372.6pt;height:208.2pt">
            <v:imagedata r:id="rId11" o:title="" croptop="4958f" cropbottom="6817f" cropleft="5665f" cropright="5752f"/>
          </v:shape>
        </w:pict>
      </w:r>
    </w:p>
    <w:p w14:paraId="41F0A59D" w14:textId="77777777" w:rsidR="00974D17" w:rsidRDefault="00974D17">
      <w:pPr>
        <w:spacing w:before="8" w:line="180" w:lineRule="exact"/>
        <w:rPr>
          <w:sz w:val="19"/>
          <w:szCs w:val="19"/>
        </w:rPr>
      </w:pPr>
    </w:p>
    <w:p w14:paraId="480E4BF4" w14:textId="77777777" w:rsidR="00974D17" w:rsidRDefault="00974D17">
      <w:pPr>
        <w:spacing w:line="200" w:lineRule="exact"/>
      </w:pPr>
    </w:p>
    <w:p w14:paraId="6784BA43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E</w:t>
      </w:r>
      <w:r>
        <w:rPr>
          <w:b/>
          <w:sz w:val="32"/>
          <w:szCs w:val="32"/>
        </w:rPr>
        <w:t>X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</w:rPr>
        <w:t>N</w:t>
      </w: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:</w:t>
      </w:r>
      <w:r>
        <w:rPr>
          <w:b/>
          <w:sz w:val="32"/>
          <w:szCs w:val="32"/>
        </w:rPr>
        <w:t>3</w:t>
      </w:r>
    </w:p>
    <w:p w14:paraId="69EA8862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57F14F4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5753D06C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456F9BC5" w14:textId="77777777" w:rsidR="00974D17" w:rsidRDefault="004B0D03">
      <w:pPr>
        <w:ind w:left="100"/>
        <w:rPr>
          <w:sz w:val="32"/>
          <w:szCs w:val="32"/>
        </w:rPr>
      </w:pPr>
      <w:r>
        <w:rPr>
          <w:spacing w:val="-6"/>
          <w:sz w:val="32"/>
          <w:szCs w:val="32"/>
        </w:rPr>
        <w:t>W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1"/>
          <w:sz w:val="32"/>
          <w:szCs w:val="32"/>
        </w:rPr>
        <w:t>P</w:t>
      </w:r>
      <w:r>
        <w:rPr>
          <w:spacing w:val="-2"/>
          <w:sz w:val="32"/>
          <w:szCs w:val="32"/>
        </w:rPr>
        <w:t>rogr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f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or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a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o</w:t>
      </w:r>
      <w:r>
        <w:rPr>
          <w:sz w:val="32"/>
          <w:szCs w:val="32"/>
        </w:rPr>
        <w:t>f</w:t>
      </w:r>
      <w:r>
        <w:rPr>
          <w:spacing w:val="5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</w:t>
      </w:r>
    </w:p>
    <w:p w14:paraId="65B7BAEB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548AA7DB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66565845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1985357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1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h</w:t>
      </w:r>
      <w:r>
        <w:rPr>
          <w:spacing w:val="-1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n</w:t>
      </w:r>
    </w:p>
    <w:p w14:paraId="2662083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9E270A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2</w:t>
      </w:r>
      <w:r>
        <w:rPr>
          <w:b/>
          <w:spacing w:val="1"/>
          <w:sz w:val="32"/>
          <w:szCs w:val="32"/>
        </w:rPr>
        <w:t>.</w:t>
      </w:r>
      <w:r>
        <w:rPr>
          <w:spacing w:val="-6"/>
          <w:sz w:val="32"/>
          <w:szCs w:val="32"/>
        </w:rPr>
        <w:t>P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2"/>
          <w:sz w:val="32"/>
          <w:szCs w:val="32"/>
        </w:rPr>
        <w:t>i</w:t>
      </w:r>
      <w:r>
        <w:rPr>
          <w:spacing w:val="-6"/>
          <w:sz w:val="32"/>
          <w:szCs w:val="32"/>
        </w:rPr>
        <w:t>f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oo</w:t>
      </w:r>
      <w:r>
        <w:rPr>
          <w:sz w:val="32"/>
          <w:szCs w:val="32"/>
        </w:rPr>
        <w:t>p</w:t>
      </w:r>
    </w:p>
    <w:p w14:paraId="1F08EA3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40D6219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3</w:t>
      </w:r>
      <w:r>
        <w:rPr>
          <w:b/>
          <w:spacing w:val="1"/>
          <w:sz w:val="32"/>
          <w:szCs w:val="32"/>
        </w:rPr>
        <w:t>.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</w:t>
      </w:r>
      <w:r>
        <w:rPr>
          <w:spacing w:val="-6"/>
          <w:sz w:val="32"/>
          <w:szCs w:val="32"/>
        </w:rPr>
        <w:t>(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 xml:space="preserve">)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>
        <w:rPr>
          <w:spacing w:val="-1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se</w:t>
      </w:r>
      <w:r>
        <w:rPr>
          <w:spacing w:val="-2"/>
          <w:sz w:val="32"/>
          <w:szCs w:val="32"/>
        </w:rPr>
        <w:t xml:space="preserve"> 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*f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(</w:t>
      </w:r>
      <w:r>
        <w:rPr>
          <w:spacing w:val="10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2"/>
          <w:sz w:val="32"/>
          <w:szCs w:val="32"/>
        </w:rPr>
        <w:t>1)</w:t>
      </w:r>
    </w:p>
    <w:p w14:paraId="00791C12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136A0D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4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67C59B84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22EC17D5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5</w:t>
      </w:r>
      <w:r>
        <w:rPr>
          <w:b/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e</w:t>
      </w:r>
    </w:p>
    <w:p w14:paraId="565B0A0A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D9CFC4B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6</w:t>
      </w:r>
      <w:r>
        <w:rPr>
          <w:b/>
          <w:spacing w:val="1"/>
          <w:sz w:val="32"/>
          <w:szCs w:val="32"/>
        </w:rPr>
        <w:t>.</w:t>
      </w:r>
      <w:r>
        <w:rPr>
          <w:spacing w:val="-1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 xml:space="preserve">t </w:t>
      </w:r>
      <w:r>
        <w:rPr>
          <w:spacing w:val="-6"/>
          <w:sz w:val="32"/>
          <w:szCs w:val="32"/>
        </w:rPr>
        <w:t>F</w:t>
      </w:r>
      <w:r>
        <w:rPr>
          <w:spacing w:val="1"/>
          <w:sz w:val="32"/>
          <w:szCs w:val="32"/>
        </w:rPr>
        <w:t>ac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or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o</w:t>
      </w:r>
      <w:r>
        <w:rPr>
          <w:sz w:val="32"/>
          <w:szCs w:val="32"/>
        </w:rPr>
        <w:t xml:space="preserve">f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u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7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1"/>
          <w:sz w:val="32"/>
          <w:szCs w:val="32"/>
        </w:rPr>
        <w:t>ac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(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)</w:t>
      </w:r>
    </w:p>
    <w:p w14:paraId="0A87C136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150BE0C1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03B9FF12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117AF670" w14:textId="77777777" w:rsidR="00974D17" w:rsidRDefault="004B0D03">
      <w:pPr>
        <w:spacing w:line="363" w:lineRule="auto"/>
        <w:ind w:left="100" w:right="6010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-4"/>
          <w:sz w:val="32"/>
          <w:szCs w:val="32"/>
        </w:rPr>
        <w:t>a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(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)</w:t>
      </w:r>
    </w:p>
    <w:p w14:paraId="354CD033" w14:textId="77777777" w:rsidR="00974D17" w:rsidRDefault="004B0D03">
      <w:pPr>
        <w:spacing w:before="6"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5EDC0021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38FDD665" w14:textId="77777777" w:rsidR="00974D17" w:rsidRDefault="004B0D03">
      <w:pPr>
        <w:spacing w:before="20" w:line="363" w:lineRule="auto"/>
        <w:ind w:left="821" w:right="6912"/>
        <w:jc w:val="both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 xml:space="preserve">)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 xml:space="preserve">;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4"/>
          <w:sz w:val="32"/>
          <w:szCs w:val="32"/>
        </w:rPr>
        <w:t>s</w:t>
      </w:r>
      <w:r>
        <w:rPr>
          <w:sz w:val="32"/>
          <w:szCs w:val="32"/>
        </w:rPr>
        <w:t>e</w:t>
      </w:r>
    </w:p>
    <w:p w14:paraId="7D16A373" w14:textId="77777777" w:rsidR="00974D17" w:rsidRDefault="004B0D03">
      <w:pPr>
        <w:spacing w:before="6"/>
        <w:ind w:left="821" w:right="5482"/>
        <w:jc w:val="both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*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-4"/>
          <w:sz w:val="32"/>
          <w:szCs w:val="32"/>
        </w:rPr>
        <w:t>a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(</w:t>
      </w:r>
      <w:r>
        <w:rPr>
          <w:spacing w:val="5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2"/>
          <w:sz w:val="32"/>
          <w:szCs w:val="32"/>
        </w:rPr>
        <w:t>1</w:t>
      </w:r>
      <w:r>
        <w:rPr>
          <w:spacing w:val="-6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68896CE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B24037A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2FA6618C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1CF90603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186865E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8191278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74E68C76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4BA78945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754A066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3E3FA81" w14:textId="77777777" w:rsidR="00974D17" w:rsidRDefault="004B0D03">
      <w:pPr>
        <w:ind w:left="821"/>
        <w:rPr>
          <w:sz w:val="32"/>
          <w:szCs w:val="32"/>
        </w:rPr>
        <w:sectPr w:rsidR="00974D17">
          <w:pgSz w:w="11920" w:h="16840"/>
          <w:pgMar w:top="1560" w:right="1680" w:bottom="280" w:left="1340" w:header="720" w:footer="720" w:gutter="0"/>
          <w:cols w:space="720"/>
        </w:sect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pacing w:val="1"/>
          <w:sz w:val="32"/>
          <w:szCs w:val="32"/>
        </w:rPr>
        <w:t>e</w:t>
      </w:r>
      <w:r>
        <w:rPr>
          <w:spacing w:val="-3"/>
          <w:sz w:val="32"/>
          <w:szCs w:val="32"/>
        </w:rPr>
        <w:t>\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4C0DE820" w14:textId="77777777" w:rsidR="00974D17" w:rsidRDefault="004B0D03">
      <w:pPr>
        <w:spacing w:before="56"/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lastRenderedPageBreak/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4C8EF57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36C5211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6"/>
          <w:sz w:val="32"/>
          <w:szCs w:val="32"/>
        </w:rPr>
        <w:t>F</w:t>
      </w:r>
      <w:r>
        <w:rPr>
          <w:spacing w:val="1"/>
          <w:sz w:val="32"/>
          <w:szCs w:val="32"/>
        </w:rPr>
        <w:t>ac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or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o</w:t>
      </w:r>
      <w:r>
        <w:rPr>
          <w:sz w:val="32"/>
          <w:szCs w:val="32"/>
        </w:rPr>
        <w:t xml:space="preserve">f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u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i</w:t>
      </w:r>
      <w:r>
        <w:rPr>
          <w:spacing w:val="-5"/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pacing w:val="1"/>
          <w:sz w:val="32"/>
          <w:szCs w:val="32"/>
        </w:rPr>
        <w:t>&lt;&lt;</w:t>
      </w:r>
      <w:r>
        <w:rPr>
          <w:sz w:val="32"/>
          <w:szCs w:val="32"/>
        </w:rPr>
        <w:t xml:space="preserve">" </w:t>
      </w:r>
      <w:r>
        <w:rPr>
          <w:spacing w:val="-2"/>
          <w:sz w:val="32"/>
          <w:szCs w:val="32"/>
        </w:rPr>
        <w:t>"</w:t>
      </w:r>
      <w:r>
        <w:rPr>
          <w:spacing w:val="1"/>
          <w:sz w:val="32"/>
          <w:szCs w:val="32"/>
        </w:rPr>
        <w:t>&lt;</w:t>
      </w:r>
      <w:r>
        <w:rPr>
          <w:spacing w:val="10"/>
          <w:sz w:val="32"/>
          <w:szCs w:val="32"/>
        </w:rPr>
        <w:t>&lt;</w:t>
      </w:r>
      <w:r>
        <w:rPr>
          <w:spacing w:val="-6"/>
          <w:sz w:val="32"/>
          <w:szCs w:val="32"/>
        </w:rPr>
        <w:t>f</w:t>
      </w:r>
      <w:r>
        <w:rPr>
          <w:spacing w:val="1"/>
          <w:sz w:val="32"/>
          <w:szCs w:val="32"/>
        </w:rPr>
        <w:t>ac</w:t>
      </w:r>
      <w:r>
        <w:rPr>
          <w:spacing w:val="2"/>
          <w:sz w:val="32"/>
          <w:szCs w:val="32"/>
        </w:rPr>
        <w:t>t</w:t>
      </w:r>
      <w:r>
        <w:rPr>
          <w:spacing w:val="-6"/>
          <w:sz w:val="32"/>
          <w:szCs w:val="32"/>
        </w:rPr>
        <w:t>(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0D951C9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C775C9F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7A291254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4B1272A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6B383977" w14:textId="77777777" w:rsidR="00974D17" w:rsidRDefault="00974D17">
      <w:pPr>
        <w:spacing w:line="180" w:lineRule="exact"/>
        <w:rPr>
          <w:sz w:val="18"/>
          <w:szCs w:val="18"/>
        </w:rPr>
      </w:pPr>
    </w:p>
    <w:p w14:paraId="670187CF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40C3FA86" w14:textId="77777777" w:rsidR="00974D17" w:rsidRDefault="00974D17">
      <w:pPr>
        <w:spacing w:line="180" w:lineRule="exact"/>
        <w:rPr>
          <w:sz w:val="19"/>
          <w:szCs w:val="19"/>
        </w:rPr>
      </w:pPr>
    </w:p>
    <w:p w14:paraId="396EB6DB" w14:textId="76D1D950" w:rsidR="00974D17" w:rsidRDefault="00225CAD">
      <w:pPr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39F73985">
          <v:shape id="_x0000_i1032" type="#_x0000_t75" style="width:400.8pt;height:3in">
            <v:imagedata r:id="rId12" o:title="" croptop="4803f" cropbottom="4958f" cropleft="4793f" cropright="2527f"/>
          </v:shape>
        </w:pict>
      </w:r>
    </w:p>
    <w:p w14:paraId="6769B0AB" w14:textId="77777777" w:rsidR="00974D17" w:rsidRDefault="00974D17">
      <w:pPr>
        <w:spacing w:before="8" w:line="180" w:lineRule="exact"/>
        <w:rPr>
          <w:sz w:val="19"/>
          <w:szCs w:val="19"/>
        </w:rPr>
      </w:pPr>
    </w:p>
    <w:p w14:paraId="5CAB8A67" w14:textId="77777777" w:rsidR="00974D17" w:rsidRDefault="00974D17">
      <w:pPr>
        <w:spacing w:line="200" w:lineRule="exact"/>
      </w:pPr>
    </w:p>
    <w:p w14:paraId="3BE97C0B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074877AF" w14:textId="77777777" w:rsidR="00974D17" w:rsidRDefault="00974D17">
      <w:pPr>
        <w:spacing w:before="5" w:line="180" w:lineRule="exact"/>
        <w:rPr>
          <w:sz w:val="18"/>
          <w:szCs w:val="18"/>
        </w:rPr>
      </w:pPr>
    </w:p>
    <w:p w14:paraId="02242535" w14:textId="77777777" w:rsidR="00974D17" w:rsidRDefault="004B0D03">
      <w:pPr>
        <w:ind w:left="100"/>
        <w:rPr>
          <w:sz w:val="32"/>
          <w:szCs w:val="32"/>
        </w:rPr>
      </w:pPr>
      <w:r>
        <w:rPr>
          <w:spacing w:val="-6"/>
          <w:sz w:val="32"/>
          <w:szCs w:val="32"/>
        </w:rPr>
        <w:t>W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p</w:t>
      </w:r>
      <w:r>
        <w:rPr>
          <w:spacing w:val="-2"/>
          <w:sz w:val="32"/>
          <w:szCs w:val="32"/>
        </w:rPr>
        <w:t>rogr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b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a</w:t>
      </w:r>
      <w:r>
        <w:rPr>
          <w:spacing w:val="1"/>
          <w:sz w:val="32"/>
          <w:szCs w:val="32"/>
        </w:rPr>
        <w:t>c</w:t>
      </w:r>
      <w:r>
        <w:rPr>
          <w:spacing w:val="-4"/>
          <w:sz w:val="32"/>
          <w:szCs w:val="32"/>
        </w:rPr>
        <w:t>c</w:t>
      </w:r>
      <w:r>
        <w:rPr>
          <w:sz w:val="32"/>
          <w:szCs w:val="32"/>
        </w:rPr>
        <w:t>i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S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</w:p>
    <w:p w14:paraId="3FB4114F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7A08E03C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418F5B27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33A8BCA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1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b</w:t>
      </w:r>
      <w:r>
        <w:rPr>
          <w:spacing w:val="-1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h</w:t>
      </w:r>
      <w:r>
        <w:rPr>
          <w:spacing w:val="-1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n</w:t>
      </w:r>
    </w:p>
    <w:p w14:paraId="6B5A82E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A5C93C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2</w:t>
      </w:r>
      <w:r>
        <w:rPr>
          <w:b/>
          <w:spacing w:val="1"/>
          <w:sz w:val="32"/>
          <w:szCs w:val="32"/>
        </w:rPr>
        <w:t>.</w:t>
      </w:r>
      <w:r>
        <w:rPr>
          <w:spacing w:val="-6"/>
          <w:sz w:val="32"/>
          <w:szCs w:val="32"/>
        </w:rPr>
        <w:t>P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2"/>
          <w:sz w:val="32"/>
          <w:szCs w:val="32"/>
        </w:rPr>
        <w:t>i</w:t>
      </w:r>
      <w:r>
        <w:rPr>
          <w:spacing w:val="-6"/>
          <w:sz w:val="32"/>
          <w:szCs w:val="32"/>
        </w:rPr>
        <w:t>f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oo</w:t>
      </w:r>
      <w:r>
        <w:rPr>
          <w:sz w:val="32"/>
          <w:szCs w:val="32"/>
        </w:rPr>
        <w:t>p</w:t>
      </w:r>
    </w:p>
    <w:p w14:paraId="1C9E64F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393C3CE" w14:textId="77777777" w:rsidR="00974D17" w:rsidRDefault="004B0D03">
      <w:pPr>
        <w:spacing w:line="259" w:lineRule="auto"/>
        <w:ind w:left="100" w:right="46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3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pacing w:val="-4"/>
          <w:sz w:val="32"/>
          <w:szCs w:val="32"/>
        </w:rPr>
        <w:t>ec</w:t>
      </w:r>
      <w:r>
        <w:rPr>
          <w:sz w:val="32"/>
          <w:szCs w:val="32"/>
        </w:rPr>
        <w:t>k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i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</w:t>
      </w:r>
      <w:r>
        <w:rPr>
          <w:spacing w:val="-7"/>
          <w:sz w:val="32"/>
          <w:szCs w:val="32"/>
        </w:rPr>
        <w:t>o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d</w:t>
      </w:r>
      <w:r>
        <w:rPr>
          <w:spacing w:val="2"/>
          <w:sz w:val="32"/>
          <w:szCs w:val="32"/>
        </w:rPr>
        <w:t>i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f(n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 xml:space="preserve">)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0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se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)</w:t>
      </w:r>
      <w:r>
        <w:rPr>
          <w:spacing w:val="-5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>
        <w:rPr>
          <w:spacing w:val="-1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 xml:space="preserve">se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b</w:t>
      </w:r>
      <w:r>
        <w:rPr>
          <w:spacing w:val="-6"/>
          <w:sz w:val="32"/>
          <w:szCs w:val="32"/>
        </w:rPr>
        <w:t>(</w:t>
      </w:r>
      <w:r>
        <w:rPr>
          <w:spacing w:val="5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2"/>
          <w:sz w:val="32"/>
          <w:szCs w:val="32"/>
        </w:rPr>
        <w:t>1</w:t>
      </w:r>
      <w:r>
        <w:rPr>
          <w:spacing w:val="-2"/>
          <w:sz w:val="32"/>
          <w:szCs w:val="32"/>
        </w:rPr>
        <w:t>)</w:t>
      </w:r>
      <w:r>
        <w:rPr>
          <w:spacing w:val="1"/>
          <w:sz w:val="32"/>
          <w:szCs w:val="32"/>
        </w:rPr>
        <w:t>+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ib</w:t>
      </w:r>
      <w:r>
        <w:rPr>
          <w:spacing w:val="-6"/>
          <w:sz w:val="32"/>
          <w:szCs w:val="32"/>
        </w:rPr>
        <w:t>(</w:t>
      </w:r>
      <w:r>
        <w:rPr>
          <w:spacing w:val="5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2"/>
          <w:sz w:val="32"/>
          <w:szCs w:val="32"/>
        </w:rPr>
        <w:t>2)</w:t>
      </w:r>
    </w:p>
    <w:p w14:paraId="56CB5D2C" w14:textId="77777777" w:rsidR="00974D17" w:rsidRDefault="00974D17">
      <w:pPr>
        <w:spacing w:line="160" w:lineRule="exact"/>
        <w:rPr>
          <w:sz w:val="16"/>
          <w:szCs w:val="16"/>
        </w:rPr>
      </w:pPr>
    </w:p>
    <w:p w14:paraId="52C248A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4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026B4A6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9120950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5</w:t>
      </w:r>
      <w:r>
        <w:rPr>
          <w:b/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e</w:t>
      </w:r>
    </w:p>
    <w:p w14:paraId="73FC2F3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CACF43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6</w:t>
      </w:r>
      <w:r>
        <w:rPr>
          <w:b/>
          <w:spacing w:val="1"/>
          <w:sz w:val="32"/>
          <w:szCs w:val="32"/>
        </w:rPr>
        <w:t>.</w:t>
      </w:r>
      <w:r>
        <w:rPr>
          <w:spacing w:val="-1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F</w:t>
      </w:r>
      <w:r>
        <w:rPr>
          <w:spacing w:val="2"/>
          <w:sz w:val="32"/>
          <w:szCs w:val="32"/>
        </w:rPr>
        <w:t>ib</w:t>
      </w:r>
      <w:r>
        <w:rPr>
          <w:spacing w:val="-2"/>
          <w:sz w:val="32"/>
          <w:szCs w:val="32"/>
        </w:rPr>
        <w:t>on</w:t>
      </w:r>
      <w:r>
        <w:rPr>
          <w:spacing w:val="1"/>
          <w:sz w:val="32"/>
          <w:szCs w:val="32"/>
        </w:rPr>
        <w:t>ac</w:t>
      </w:r>
      <w:r>
        <w:rPr>
          <w:spacing w:val="-4"/>
          <w:sz w:val="32"/>
          <w:szCs w:val="32"/>
        </w:rPr>
        <w:t>c</w:t>
      </w:r>
      <w:r>
        <w:rPr>
          <w:sz w:val="32"/>
          <w:szCs w:val="32"/>
        </w:rPr>
        <w:t>i</w:t>
      </w:r>
      <w:r>
        <w:rPr>
          <w:spacing w:val="3"/>
          <w:sz w:val="32"/>
          <w:szCs w:val="32"/>
        </w:rPr>
        <w:t xml:space="preserve"> </w:t>
      </w:r>
      <w:r>
        <w:rPr>
          <w:spacing w:val="-1"/>
          <w:sz w:val="32"/>
          <w:szCs w:val="32"/>
        </w:rPr>
        <w:t>S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s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7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ib</w:t>
      </w:r>
      <w:r>
        <w:rPr>
          <w:spacing w:val="-6"/>
          <w:sz w:val="32"/>
          <w:szCs w:val="32"/>
        </w:rPr>
        <w:t>(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)</w:t>
      </w:r>
    </w:p>
    <w:p w14:paraId="02223069" w14:textId="77777777" w:rsidR="00974D17" w:rsidRDefault="00974D17">
      <w:pPr>
        <w:spacing w:before="1" w:line="140" w:lineRule="exact"/>
        <w:rPr>
          <w:sz w:val="15"/>
          <w:szCs w:val="15"/>
        </w:rPr>
      </w:pPr>
    </w:p>
    <w:p w14:paraId="74A7EFBA" w14:textId="77777777" w:rsidR="00974D17" w:rsidRDefault="00974D17">
      <w:pPr>
        <w:spacing w:line="200" w:lineRule="exact"/>
      </w:pPr>
    </w:p>
    <w:p w14:paraId="69A4ACA1" w14:textId="77777777" w:rsidR="00974D17" w:rsidRDefault="00974D17">
      <w:pPr>
        <w:spacing w:line="200" w:lineRule="exact"/>
      </w:pPr>
    </w:p>
    <w:p w14:paraId="6D7F8935" w14:textId="77777777" w:rsidR="00974D17" w:rsidRDefault="00974D17">
      <w:pPr>
        <w:spacing w:line="200" w:lineRule="exact"/>
      </w:pPr>
    </w:p>
    <w:p w14:paraId="50BFA599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6340B56C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447CDE14" w14:textId="77777777" w:rsidR="00974D17" w:rsidRDefault="004B0D03">
      <w:pPr>
        <w:spacing w:line="364" w:lineRule="auto"/>
        <w:ind w:left="100" w:right="6150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b</w:t>
      </w:r>
      <w:r>
        <w:rPr>
          <w:spacing w:val="-2"/>
          <w:sz w:val="32"/>
          <w:szCs w:val="32"/>
        </w:rPr>
        <w:t>(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)</w:t>
      </w:r>
    </w:p>
    <w:p w14:paraId="05608A0C" w14:textId="77777777" w:rsidR="00974D17" w:rsidRDefault="004B0D03">
      <w:pPr>
        <w:spacing w:before="4"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639CAD99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0CBCAC1D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)</w:t>
      </w:r>
    </w:p>
    <w:p w14:paraId="3D238CB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7DAC49E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3EB59D57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861F86F" w14:textId="77777777" w:rsidR="00974D17" w:rsidRDefault="004B0D03">
      <w:pPr>
        <w:ind w:left="821"/>
        <w:rPr>
          <w:sz w:val="32"/>
          <w:szCs w:val="32"/>
        </w:rPr>
      </w:pP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4"/>
          <w:sz w:val="32"/>
          <w:szCs w:val="32"/>
        </w:rPr>
        <w:t>s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=</w:t>
      </w:r>
      <w:r>
        <w:rPr>
          <w:spacing w:val="-4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)</w:t>
      </w:r>
    </w:p>
    <w:p w14:paraId="41848E6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5578AE4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;</w:t>
      </w:r>
    </w:p>
    <w:p w14:paraId="5A780A4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A2ED0CF" w14:textId="77777777" w:rsidR="00974D17" w:rsidRDefault="004B0D03">
      <w:pPr>
        <w:ind w:left="821"/>
        <w:rPr>
          <w:sz w:val="32"/>
          <w:szCs w:val="32"/>
        </w:rPr>
      </w:pP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4"/>
          <w:sz w:val="32"/>
          <w:szCs w:val="32"/>
        </w:rPr>
        <w:t>s</w:t>
      </w:r>
      <w:r>
        <w:rPr>
          <w:sz w:val="32"/>
          <w:szCs w:val="32"/>
        </w:rPr>
        <w:t>e</w:t>
      </w:r>
    </w:p>
    <w:p w14:paraId="010D6394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9B1D817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b</w:t>
      </w:r>
      <w:r>
        <w:rPr>
          <w:spacing w:val="-6"/>
          <w:sz w:val="32"/>
          <w:szCs w:val="32"/>
        </w:rPr>
        <w:t>(</w:t>
      </w:r>
      <w:r>
        <w:rPr>
          <w:spacing w:val="5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2"/>
          <w:sz w:val="32"/>
          <w:szCs w:val="32"/>
        </w:rPr>
        <w:t>1</w:t>
      </w:r>
      <w:r>
        <w:rPr>
          <w:spacing w:val="-2"/>
          <w:sz w:val="32"/>
          <w:szCs w:val="32"/>
        </w:rPr>
        <w:t>)</w:t>
      </w:r>
      <w:r>
        <w:rPr>
          <w:spacing w:val="1"/>
          <w:sz w:val="32"/>
          <w:szCs w:val="32"/>
        </w:rPr>
        <w:t>+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ib</w:t>
      </w:r>
      <w:r>
        <w:rPr>
          <w:spacing w:val="-6"/>
          <w:sz w:val="32"/>
          <w:szCs w:val="32"/>
        </w:rPr>
        <w:t>(</w:t>
      </w:r>
      <w:r>
        <w:rPr>
          <w:spacing w:val="5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2"/>
          <w:sz w:val="32"/>
          <w:szCs w:val="32"/>
        </w:rPr>
        <w:t>2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36BBD47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ED2534F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45D2F07D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4860CFBD" w14:textId="77777777" w:rsidR="00974D17" w:rsidRDefault="004B0D03">
      <w:pPr>
        <w:spacing w:before="20"/>
        <w:ind w:left="100"/>
        <w:rPr>
          <w:sz w:val="32"/>
          <w:szCs w:val="32"/>
        </w:rPr>
        <w:sectPr w:rsidR="00974D17">
          <w:pgSz w:w="11920" w:h="16840"/>
          <w:pgMar w:top="1560" w:right="1540" w:bottom="280" w:left="1340" w:header="720" w:footer="720" w:gutter="0"/>
          <w:cols w:space="720"/>
        </w:sect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450E67D1" w14:textId="77777777" w:rsidR="00974D17" w:rsidRDefault="004B0D03">
      <w:pPr>
        <w:spacing w:before="56"/>
        <w:ind w:left="100"/>
        <w:rPr>
          <w:sz w:val="32"/>
          <w:szCs w:val="32"/>
        </w:rPr>
      </w:pPr>
      <w:r>
        <w:rPr>
          <w:sz w:val="32"/>
          <w:szCs w:val="32"/>
        </w:rPr>
        <w:lastRenderedPageBreak/>
        <w:t>{</w:t>
      </w:r>
    </w:p>
    <w:p w14:paraId="54B194D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BA6F23D" w14:textId="77777777" w:rsidR="00974D17" w:rsidRDefault="004B0D03">
      <w:pPr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n;</w:t>
      </w:r>
    </w:p>
    <w:p w14:paraId="0EA7DF9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93A2828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2723611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351ACE5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3F627D5F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070777C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ib</w:t>
      </w:r>
      <w:r>
        <w:rPr>
          <w:spacing w:val="-2"/>
          <w:sz w:val="32"/>
          <w:szCs w:val="32"/>
        </w:rPr>
        <w:t>on</w:t>
      </w:r>
      <w:r>
        <w:rPr>
          <w:spacing w:val="1"/>
          <w:sz w:val="32"/>
          <w:szCs w:val="32"/>
        </w:rPr>
        <w:t>a</w:t>
      </w:r>
      <w:r>
        <w:rPr>
          <w:spacing w:val="-4"/>
          <w:sz w:val="32"/>
          <w:szCs w:val="32"/>
        </w:rPr>
        <w:t>c</w:t>
      </w:r>
      <w:r>
        <w:rPr>
          <w:spacing w:val="1"/>
          <w:sz w:val="32"/>
          <w:szCs w:val="32"/>
        </w:rPr>
        <w:t>c</w:t>
      </w:r>
      <w:r>
        <w:rPr>
          <w:sz w:val="32"/>
          <w:szCs w:val="32"/>
        </w:rPr>
        <w:t>i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7"/>
          <w:sz w:val="32"/>
          <w:szCs w:val="32"/>
        </w:rPr>
        <w:t>G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v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u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pacing w:val="1"/>
          <w:sz w:val="32"/>
          <w:szCs w:val="32"/>
        </w:rPr>
        <w:t>&lt;&lt;</w:t>
      </w:r>
      <w:r>
        <w:rPr>
          <w:sz w:val="32"/>
          <w:szCs w:val="32"/>
        </w:rPr>
        <w:t xml:space="preserve">" </w:t>
      </w:r>
      <w:r>
        <w:rPr>
          <w:spacing w:val="-2"/>
          <w:sz w:val="32"/>
          <w:szCs w:val="32"/>
        </w:rPr>
        <w:t>"</w:t>
      </w:r>
      <w:r>
        <w:rPr>
          <w:spacing w:val="1"/>
          <w:sz w:val="32"/>
          <w:szCs w:val="32"/>
        </w:rPr>
        <w:t>&lt;&lt;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ib</w:t>
      </w:r>
      <w:r>
        <w:rPr>
          <w:spacing w:val="-6"/>
          <w:sz w:val="32"/>
          <w:szCs w:val="32"/>
        </w:rPr>
        <w:t>(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35A49EF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7728E06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50BF231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FB1276E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5A428226" w14:textId="77777777" w:rsidR="00974D17" w:rsidRDefault="00974D17">
      <w:pPr>
        <w:spacing w:line="180" w:lineRule="exact"/>
        <w:rPr>
          <w:sz w:val="18"/>
          <w:szCs w:val="18"/>
        </w:rPr>
      </w:pPr>
    </w:p>
    <w:p w14:paraId="4487C7D1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280978DD" w14:textId="77777777" w:rsidR="00974D17" w:rsidRDefault="00974D17">
      <w:pPr>
        <w:spacing w:before="1" w:line="180" w:lineRule="exact"/>
        <w:rPr>
          <w:sz w:val="19"/>
          <w:szCs w:val="19"/>
        </w:rPr>
      </w:pPr>
    </w:p>
    <w:p w14:paraId="0E6E8B42" w14:textId="6AE0424F" w:rsidR="00974D17" w:rsidRDefault="00225CAD">
      <w:pPr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5C6679C8">
          <v:shape id="_x0000_i1033" type="#_x0000_t75" style="width:345.6pt;height:193.8pt">
            <v:imagedata r:id="rId13" o:title="" croptop="7437f" cropbottom="8056f" cropleft="4357f" cropright="10981f"/>
          </v:shape>
        </w:pict>
      </w:r>
    </w:p>
    <w:p w14:paraId="41E115B4" w14:textId="77777777" w:rsidR="00974D17" w:rsidRDefault="00974D17">
      <w:pPr>
        <w:spacing w:before="8" w:line="180" w:lineRule="exact"/>
        <w:rPr>
          <w:sz w:val="19"/>
          <w:szCs w:val="19"/>
        </w:rPr>
      </w:pPr>
    </w:p>
    <w:p w14:paraId="730A731A" w14:textId="77777777" w:rsidR="00974D17" w:rsidRDefault="00974D17">
      <w:pPr>
        <w:spacing w:line="200" w:lineRule="exact"/>
      </w:pPr>
    </w:p>
    <w:p w14:paraId="72EEAF0B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49BE29EA" w14:textId="77777777" w:rsidR="00974D17" w:rsidRDefault="00974D17">
      <w:pPr>
        <w:spacing w:before="5" w:line="180" w:lineRule="exact"/>
        <w:rPr>
          <w:sz w:val="18"/>
          <w:szCs w:val="18"/>
        </w:rPr>
      </w:pPr>
    </w:p>
    <w:p w14:paraId="1F5AC5A9" w14:textId="77777777" w:rsidR="00974D17" w:rsidRDefault="004B0D03">
      <w:pPr>
        <w:ind w:left="100"/>
        <w:rPr>
          <w:sz w:val="32"/>
          <w:szCs w:val="32"/>
        </w:rPr>
      </w:pPr>
      <w:r>
        <w:rPr>
          <w:spacing w:val="-6"/>
          <w:sz w:val="32"/>
          <w:szCs w:val="32"/>
        </w:rPr>
        <w:t>W</w:t>
      </w:r>
      <w:r>
        <w:rPr>
          <w:spacing w:val="-2"/>
          <w:sz w:val="32"/>
          <w:szCs w:val="32"/>
        </w:rPr>
        <w:t>r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p</w:t>
      </w:r>
      <w:r>
        <w:rPr>
          <w:spacing w:val="-2"/>
          <w:sz w:val="32"/>
          <w:szCs w:val="32"/>
        </w:rPr>
        <w:t>rogr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f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d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g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b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y</w:t>
      </w:r>
    </w:p>
    <w:p w14:paraId="785D9B17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3A13B220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20A53757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7D48C38B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1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ec</w:t>
      </w:r>
      <w:r>
        <w:rPr>
          <w:spacing w:val="2"/>
          <w:sz w:val="32"/>
          <w:szCs w:val="32"/>
        </w:rPr>
        <w:t>b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c</w:t>
      </w:r>
      <w:r>
        <w:rPr>
          <w:spacing w:val="2"/>
          <w:sz w:val="32"/>
          <w:szCs w:val="32"/>
        </w:rPr>
        <w:t xml:space="preserve">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h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f</w:t>
      </w:r>
    </w:p>
    <w:p w14:paraId="6B829B8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C94DFB6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2</w:t>
      </w:r>
      <w:r>
        <w:rPr>
          <w:b/>
          <w:spacing w:val="1"/>
          <w:sz w:val="32"/>
          <w:szCs w:val="32"/>
        </w:rPr>
        <w:t>.</w:t>
      </w:r>
      <w:r>
        <w:rPr>
          <w:spacing w:val="-6"/>
          <w:sz w:val="32"/>
          <w:szCs w:val="32"/>
        </w:rPr>
        <w:t>P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2"/>
          <w:sz w:val="32"/>
          <w:szCs w:val="32"/>
        </w:rPr>
        <w:t>i</w:t>
      </w:r>
      <w:r>
        <w:rPr>
          <w:spacing w:val="-6"/>
          <w:sz w:val="32"/>
          <w:szCs w:val="32"/>
        </w:rPr>
        <w:t>f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oo</w:t>
      </w:r>
      <w:r>
        <w:rPr>
          <w:sz w:val="32"/>
          <w:szCs w:val="32"/>
        </w:rPr>
        <w:t>p</w:t>
      </w:r>
    </w:p>
    <w:p w14:paraId="46570AF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44D0C10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3</w:t>
      </w:r>
      <w:r>
        <w:rPr>
          <w:b/>
          <w:spacing w:val="1"/>
          <w:sz w:val="32"/>
          <w:szCs w:val="32"/>
        </w:rPr>
        <w:t>.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-1"/>
          <w:sz w:val="32"/>
          <w:szCs w:val="32"/>
        </w:rPr>
        <w:t>f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)</w:t>
      </w:r>
      <w:r>
        <w:rPr>
          <w:spacing w:val="-5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>
        <w:rPr>
          <w:spacing w:val="-1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se</w:t>
      </w:r>
      <w:r>
        <w:rPr>
          <w:spacing w:val="-2"/>
          <w:sz w:val="32"/>
          <w:szCs w:val="32"/>
        </w:rPr>
        <w:t xml:space="preserve"> 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8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b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6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(f</w:t>
      </w:r>
      <w:r>
        <w:rPr>
          <w:spacing w:val="2"/>
          <w:sz w:val="32"/>
          <w:szCs w:val="32"/>
        </w:rPr>
        <w:t>/2</w:t>
      </w:r>
      <w:r>
        <w:rPr>
          <w:spacing w:val="-2"/>
          <w:sz w:val="32"/>
          <w:szCs w:val="32"/>
        </w:rPr>
        <w:t>)</w:t>
      </w:r>
      <w:r>
        <w:rPr>
          <w:spacing w:val="1"/>
          <w:sz w:val="32"/>
          <w:szCs w:val="32"/>
        </w:rPr>
        <w:t>+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;</w:t>
      </w:r>
    </w:p>
    <w:p w14:paraId="6AD4833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5BB117F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4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ma</w:t>
      </w:r>
      <w:r>
        <w:rPr>
          <w:spacing w:val="-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249B35A4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1659BD5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5</w:t>
      </w:r>
      <w:r>
        <w:rPr>
          <w:b/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f 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e</w:t>
      </w:r>
    </w:p>
    <w:p w14:paraId="6218309D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550DE926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6</w:t>
      </w:r>
      <w:r>
        <w:rPr>
          <w:b/>
          <w:spacing w:val="1"/>
          <w:sz w:val="32"/>
          <w:szCs w:val="32"/>
        </w:rPr>
        <w:t>.</w:t>
      </w:r>
      <w:r>
        <w:rPr>
          <w:spacing w:val="-1"/>
          <w:sz w:val="32"/>
          <w:szCs w:val="32"/>
        </w:rPr>
        <w:t>P</w:t>
      </w:r>
      <w:r>
        <w:rPr>
          <w:spacing w:val="-2"/>
          <w:sz w:val="32"/>
          <w:szCs w:val="32"/>
        </w:rPr>
        <w:t>r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f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di</w:t>
      </w:r>
      <w:r>
        <w:rPr>
          <w:spacing w:val="-2"/>
          <w:sz w:val="32"/>
          <w:szCs w:val="32"/>
        </w:rPr>
        <w:t>g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b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6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b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(f</w:t>
      </w:r>
      <w:r>
        <w:rPr>
          <w:sz w:val="32"/>
          <w:szCs w:val="32"/>
        </w:rPr>
        <w:t>)</w:t>
      </w:r>
    </w:p>
    <w:p w14:paraId="11B64926" w14:textId="77777777" w:rsidR="00974D17" w:rsidRDefault="00974D17">
      <w:pPr>
        <w:spacing w:before="1" w:line="140" w:lineRule="exact"/>
        <w:rPr>
          <w:sz w:val="15"/>
          <w:szCs w:val="15"/>
        </w:rPr>
      </w:pPr>
    </w:p>
    <w:p w14:paraId="1920F154" w14:textId="77777777" w:rsidR="00974D17" w:rsidRDefault="00974D17">
      <w:pPr>
        <w:spacing w:line="200" w:lineRule="exact"/>
      </w:pPr>
    </w:p>
    <w:p w14:paraId="1FD6D1AC" w14:textId="77777777" w:rsidR="00974D17" w:rsidRDefault="00974D17">
      <w:pPr>
        <w:spacing w:line="200" w:lineRule="exact"/>
      </w:pPr>
    </w:p>
    <w:p w14:paraId="0F368921" w14:textId="77777777" w:rsidR="00974D17" w:rsidRDefault="00974D17">
      <w:pPr>
        <w:spacing w:line="200" w:lineRule="exact"/>
      </w:pPr>
    </w:p>
    <w:p w14:paraId="3A378211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7E85A029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675E4ADD" w14:textId="77777777" w:rsidR="00974D17" w:rsidRDefault="004B0D03">
      <w:pPr>
        <w:spacing w:line="363" w:lineRule="auto"/>
        <w:ind w:left="100" w:right="5921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m&gt; 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 xml:space="preserve">; 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b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f</w:t>
      </w:r>
      <w:r>
        <w:rPr>
          <w:sz w:val="32"/>
          <w:szCs w:val="32"/>
        </w:rPr>
        <w:t>)</w:t>
      </w:r>
    </w:p>
    <w:p w14:paraId="276AF7CC" w14:textId="77777777" w:rsidR="00974D17" w:rsidRDefault="004B0D03">
      <w:pPr>
        <w:spacing w:before="6"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4DB11C15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1E8F3CB4" w14:textId="77777777" w:rsidR="00974D17" w:rsidRDefault="004B0D03">
      <w:pPr>
        <w:spacing w:before="20" w:line="363" w:lineRule="auto"/>
        <w:ind w:left="821" w:right="6912"/>
        <w:jc w:val="both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f(f</w:t>
      </w:r>
      <w:r>
        <w:rPr>
          <w:spacing w:val="1"/>
          <w:sz w:val="32"/>
          <w:szCs w:val="32"/>
        </w:rPr>
        <w:t>==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 xml:space="preserve">)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 xml:space="preserve">; 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pacing w:val="4"/>
          <w:sz w:val="32"/>
          <w:szCs w:val="32"/>
        </w:rPr>
        <w:t>s</w:t>
      </w:r>
      <w:r>
        <w:rPr>
          <w:sz w:val="32"/>
          <w:szCs w:val="32"/>
        </w:rPr>
        <w:t>e</w:t>
      </w:r>
    </w:p>
    <w:p w14:paraId="78188E84" w14:textId="77777777" w:rsidR="00974D17" w:rsidRDefault="004B0D03">
      <w:pPr>
        <w:spacing w:before="6"/>
        <w:ind w:left="821" w:right="4520"/>
        <w:jc w:val="both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5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b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(f</w:t>
      </w:r>
      <w:r>
        <w:rPr>
          <w:spacing w:val="2"/>
          <w:sz w:val="32"/>
          <w:szCs w:val="32"/>
        </w:rPr>
        <w:t>/2</w:t>
      </w:r>
      <w:r>
        <w:rPr>
          <w:spacing w:val="-2"/>
          <w:sz w:val="32"/>
          <w:szCs w:val="32"/>
        </w:rPr>
        <w:t>)</w:t>
      </w:r>
      <w:r>
        <w:rPr>
          <w:spacing w:val="-4"/>
          <w:sz w:val="32"/>
          <w:szCs w:val="32"/>
        </w:rPr>
        <w:t>+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;</w:t>
      </w:r>
    </w:p>
    <w:p w14:paraId="612068F2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366E3A8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0D387269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4989D978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4868BAB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4CEF9EE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4357134D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7E8C43EA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</w:t>
      </w:r>
      <w:r>
        <w:rPr>
          <w:sz w:val="32"/>
          <w:szCs w:val="32"/>
        </w:rPr>
        <w:t>;</w:t>
      </w:r>
    </w:p>
    <w:p w14:paraId="66166B2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518CC66" w14:textId="77777777" w:rsidR="00974D17" w:rsidRDefault="004B0D03">
      <w:pPr>
        <w:ind w:left="821"/>
        <w:rPr>
          <w:sz w:val="32"/>
          <w:szCs w:val="32"/>
        </w:rPr>
        <w:sectPr w:rsidR="00974D17">
          <w:pgSz w:w="11920" w:h="16840"/>
          <w:pgMar w:top="1560" w:right="1680" w:bottom="280" w:left="1340" w:header="720" w:footer="720" w:gutter="0"/>
          <w:cols w:space="720"/>
        </w:sect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f </w:t>
      </w:r>
      <w:r>
        <w:rPr>
          <w:spacing w:val="-2"/>
          <w:sz w:val="32"/>
          <w:szCs w:val="32"/>
        </w:rPr>
        <w:t>v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l</w:t>
      </w:r>
      <w:r>
        <w:rPr>
          <w:spacing w:val="2"/>
          <w:sz w:val="32"/>
          <w:szCs w:val="32"/>
        </w:rPr>
        <w:t>u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23661EC0" w14:textId="77777777" w:rsidR="00974D17" w:rsidRDefault="004B0D03">
      <w:pPr>
        <w:spacing w:before="56"/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lastRenderedPageBreak/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&gt;&gt;</w:t>
      </w:r>
      <w:r>
        <w:rPr>
          <w:spacing w:val="-6"/>
          <w:sz w:val="32"/>
          <w:szCs w:val="32"/>
        </w:rPr>
        <w:t>f</w:t>
      </w:r>
      <w:r>
        <w:rPr>
          <w:sz w:val="32"/>
          <w:szCs w:val="32"/>
        </w:rPr>
        <w:t>;</w:t>
      </w:r>
    </w:p>
    <w:p w14:paraId="1FB68059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7668C95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f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di</w:t>
      </w:r>
      <w:r>
        <w:rPr>
          <w:spacing w:val="-2"/>
          <w:sz w:val="32"/>
          <w:szCs w:val="32"/>
        </w:rPr>
        <w:t>g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b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y</w:t>
      </w:r>
      <w:r>
        <w:rPr>
          <w:spacing w:val="-6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pacing w:val="-4"/>
          <w:sz w:val="32"/>
          <w:szCs w:val="32"/>
        </w:rPr>
        <w:t>&lt;</w:t>
      </w:r>
      <w:r>
        <w:rPr>
          <w:spacing w:val="1"/>
          <w:sz w:val="32"/>
          <w:szCs w:val="32"/>
        </w:rPr>
        <w:t>&lt;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2"/>
          <w:sz w:val="32"/>
          <w:szCs w:val="32"/>
        </w:rPr>
        <w:t>b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r</w:t>
      </w:r>
      <w:r>
        <w:rPr>
          <w:spacing w:val="-7"/>
          <w:sz w:val="32"/>
          <w:szCs w:val="32"/>
        </w:rPr>
        <w:t>y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(f)</w:t>
      </w:r>
      <w:r>
        <w:rPr>
          <w:sz w:val="32"/>
          <w:szCs w:val="32"/>
        </w:rPr>
        <w:t>;</w:t>
      </w:r>
    </w:p>
    <w:p w14:paraId="742BF71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5B2E15B" w14:textId="77777777" w:rsidR="00974D17" w:rsidRDefault="004B0D03">
      <w:pPr>
        <w:ind w:left="821"/>
        <w:rPr>
          <w:sz w:val="32"/>
          <w:szCs w:val="32"/>
        </w:rPr>
      </w:pP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4A7C3C4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B21FA17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01840CF7" w14:textId="77777777" w:rsidR="00974D17" w:rsidRDefault="00974D17">
      <w:pPr>
        <w:spacing w:line="180" w:lineRule="exact"/>
        <w:rPr>
          <w:sz w:val="18"/>
          <w:szCs w:val="18"/>
        </w:rPr>
      </w:pPr>
    </w:p>
    <w:p w14:paraId="41F21395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7EE60947" w14:textId="77777777" w:rsidR="00974D17" w:rsidRDefault="00974D17">
      <w:pPr>
        <w:spacing w:line="180" w:lineRule="exact"/>
        <w:rPr>
          <w:sz w:val="19"/>
          <w:szCs w:val="19"/>
        </w:rPr>
      </w:pPr>
    </w:p>
    <w:p w14:paraId="59FEDF67" w14:textId="3472CAA5" w:rsidR="00974D17" w:rsidRDefault="00225CAD">
      <w:pPr>
        <w:ind w:left="100"/>
        <w:sectPr w:rsidR="00974D17">
          <w:pgSz w:w="11920" w:h="16840"/>
          <w:pgMar w:top="1360" w:right="1320" w:bottom="280" w:left="1340" w:header="720" w:footer="720" w:gutter="0"/>
          <w:cols w:space="720"/>
        </w:sectPr>
      </w:pPr>
      <w:r>
        <w:pict w14:anchorId="625ADF05">
          <v:shape id="_x0000_i1034" type="#_x0000_t75" style="width:347.4pt;height:192.6pt">
            <v:imagedata r:id="rId14" o:title="" croptop="7592f" cropbottom="8211f" cropleft="5926f" cropright="9151f"/>
          </v:shape>
        </w:pict>
      </w:r>
    </w:p>
    <w:p w14:paraId="21CD60F0" w14:textId="77777777" w:rsidR="00974D17" w:rsidRDefault="00974D17">
      <w:pPr>
        <w:spacing w:before="8" w:line="180" w:lineRule="exact"/>
        <w:rPr>
          <w:sz w:val="19"/>
          <w:szCs w:val="19"/>
        </w:rPr>
      </w:pPr>
    </w:p>
    <w:p w14:paraId="5F0CADF4" w14:textId="77777777" w:rsidR="00974D17" w:rsidRDefault="00974D17">
      <w:pPr>
        <w:spacing w:line="200" w:lineRule="exact"/>
      </w:pPr>
    </w:p>
    <w:p w14:paraId="047A5085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z w:val="32"/>
          <w:szCs w:val="32"/>
        </w:rPr>
        <w:t>I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636FC0DA" w14:textId="77777777" w:rsidR="00974D17" w:rsidRDefault="00974D17">
      <w:pPr>
        <w:spacing w:before="5" w:line="180" w:lineRule="exact"/>
        <w:rPr>
          <w:sz w:val="18"/>
          <w:szCs w:val="18"/>
        </w:rPr>
      </w:pPr>
    </w:p>
    <w:p w14:paraId="5146506C" w14:textId="77777777" w:rsidR="00974D17" w:rsidRDefault="004B0D03">
      <w:pPr>
        <w:ind w:left="100"/>
        <w:rPr>
          <w:sz w:val="32"/>
          <w:szCs w:val="32"/>
        </w:rPr>
      </w:pPr>
      <w:r>
        <w:rPr>
          <w:spacing w:val="-5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p</w:t>
      </w:r>
      <w:r>
        <w:rPr>
          <w:spacing w:val="-3"/>
          <w:sz w:val="32"/>
          <w:szCs w:val="32"/>
        </w:rPr>
        <w:t>l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T</w:t>
      </w:r>
      <w:r>
        <w:rPr>
          <w:spacing w:val="2"/>
          <w:sz w:val="32"/>
          <w:szCs w:val="32"/>
        </w:rPr>
        <w:t>o</w:t>
      </w:r>
      <w:r>
        <w:rPr>
          <w:spacing w:val="-7"/>
          <w:sz w:val="32"/>
          <w:szCs w:val="32"/>
        </w:rPr>
        <w:t>w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2"/>
          <w:sz w:val="32"/>
          <w:szCs w:val="32"/>
        </w:rPr>
        <w:t>H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i</w:t>
      </w:r>
    </w:p>
    <w:p w14:paraId="11882849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2F7E4553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-2"/>
          <w:sz w:val="32"/>
          <w:szCs w:val="32"/>
        </w:rPr>
        <w:t>A</w:t>
      </w:r>
      <w:r>
        <w:rPr>
          <w:b/>
          <w:spacing w:val="1"/>
          <w:sz w:val="32"/>
          <w:szCs w:val="32"/>
        </w:rPr>
        <w:t>L</w:t>
      </w:r>
      <w:r>
        <w:rPr>
          <w:b/>
          <w:sz w:val="32"/>
          <w:szCs w:val="32"/>
        </w:rPr>
        <w:t>G</w:t>
      </w:r>
      <w:r>
        <w:rPr>
          <w:b/>
          <w:spacing w:val="-1"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H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1A363B99" w14:textId="77777777" w:rsidR="00974D17" w:rsidRDefault="00974D17">
      <w:pPr>
        <w:spacing w:before="4" w:line="180" w:lineRule="exact"/>
        <w:rPr>
          <w:sz w:val="18"/>
          <w:szCs w:val="18"/>
        </w:rPr>
      </w:pPr>
    </w:p>
    <w:p w14:paraId="2D992A22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1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a</w:t>
      </w:r>
      <w:r>
        <w:rPr>
          <w:spacing w:val="2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T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H </w:t>
      </w:r>
      <w:r>
        <w:rPr>
          <w:spacing w:val="-7"/>
          <w:sz w:val="32"/>
          <w:szCs w:val="32"/>
        </w:rPr>
        <w:t>w</w:t>
      </w:r>
      <w:r>
        <w:rPr>
          <w:spacing w:val="2"/>
          <w:sz w:val="32"/>
          <w:szCs w:val="32"/>
        </w:rPr>
        <w:t>it</w:t>
      </w:r>
      <w:r>
        <w:rPr>
          <w:sz w:val="32"/>
          <w:szCs w:val="32"/>
        </w:rPr>
        <w:t>h</w:t>
      </w:r>
      <w:r>
        <w:rPr>
          <w:spacing w:val="-1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n</w:t>
      </w:r>
    </w:p>
    <w:p w14:paraId="67F2341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1C62D9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2</w:t>
      </w:r>
      <w:r>
        <w:rPr>
          <w:b/>
          <w:spacing w:val="1"/>
          <w:sz w:val="32"/>
          <w:szCs w:val="32"/>
        </w:rPr>
        <w:t>.</w:t>
      </w:r>
      <w:r>
        <w:rPr>
          <w:spacing w:val="-6"/>
          <w:sz w:val="32"/>
          <w:szCs w:val="32"/>
        </w:rPr>
        <w:t>P</w:t>
      </w: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t</w:t>
      </w:r>
      <w:r>
        <w:rPr>
          <w:spacing w:val="4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2"/>
          <w:sz w:val="32"/>
          <w:szCs w:val="32"/>
        </w:rPr>
        <w:t>i</w:t>
      </w:r>
      <w:r>
        <w:rPr>
          <w:spacing w:val="-6"/>
          <w:sz w:val="32"/>
          <w:szCs w:val="32"/>
        </w:rPr>
        <w:t>f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</w:t>
      </w:r>
      <w:r>
        <w:rPr>
          <w:spacing w:val="-9"/>
          <w:sz w:val="32"/>
          <w:szCs w:val="32"/>
        </w:rPr>
        <w:t>L</w:t>
      </w:r>
      <w:r>
        <w:rPr>
          <w:spacing w:val="-2"/>
          <w:sz w:val="32"/>
          <w:szCs w:val="32"/>
        </w:rPr>
        <w:t>oo</w:t>
      </w:r>
      <w:r>
        <w:rPr>
          <w:sz w:val="32"/>
          <w:szCs w:val="32"/>
        </w:rPr>
        <w:t>p</w:t>
      </w:r>
    </w:p>
    <w:p w14:paraId="3AD04A75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3C5385A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3</w:t>
      </w:r>
      <w:r>
        <w:rPr>
          <w:b/>
          <w:spacing w:val="1"/>
          <w:sz w:val="32"/>
          <w:szCs w:val="32"/>
        </w:rPr>
        <w:t>.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</w:t>
      </w:r>
      <w:r>
        <w:rPr>
          <w:spacing w:val="-6"/>
          <w:sz w:val="32"/>
          <w:szCs w:val="32"/>
        </w:rPr>
        <w:t>(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)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3"/>
          <w:sz w:val="32"/>
          <w:szCs w:val="32"/>
        </w:rPr>
        <w:t>o</w:t>
      </w:r>
      <w:r>
        <w:rPr>
          <w:spacing w:val="-2"/>
          <w:sz w:val="32"/>
          <w:szCs w:val="32"/>
        </w:rPr>
        <w:t>v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d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sc</w:t>
      </w:r>
      <w:r>
        <w:rPr>
          <w:spacing w:val="-2"/>
          <w:sz w:val="32"/>
          <w:szCs w:val="32"/>
        </w:rPr>
        <w:t xml:space="preserve"> fro</w:t>
      </w:r>
      <w:r>
        <w:rPr>
          <w:sz w:val="32"/>
          <w:szCs w:val="32"/>
        </w:rPr>
        <w:t xml:space="preserve">m </w:t>
      </w:r>
      <w:r>
        <w:rPr>
          <w:spacing w:val="-3"/>
          <w:sz w:val="32"/>
          <w:szCs w:val="32"/>
        </w:rPr>
        <w:t>“</w:t>
      </w:r>
      <w:r>
        <w:rPr>
          <w:spacing w:val="-2"/>
          <w:sz w:val="32"/>
          <w:szCs w:val="32"/>
        </w:rPr>
        <w:t>fro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ow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</w:t>
      </w:r>
      <w:r>
        <w:rPr>
          <w:spacing w:val="-7"/>
          <w:sz w:val="32"/>
          <w:szCs w:val="32"/>
        </w:rPr>
        <w:t>w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”</w:t>
      </w:r>
    </w:p>
    <w:p w14:paraId="200FCA56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18D1FF77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4</w:t>
      </w:r>
      <w:r>
        <w:rPr>
          <w:b/>
          <w:spacing w:val="1"/>
          <w:sz w:val="32"/>
          <w:szCs w:val="32"/>
        </w:rPr>
        <w:t>.</w:t>
      </w:r>
      <w:r>
        <w:rPr>
          <w:spacing w:val="-4"/>
          <w:sz w:val="32"/>
          <w:szCs w:val="32"/>
        </w:rPr>
        <w:t>e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se</w:t>
      </w:r>
      <w:r>
        <w:rPr>
          <w:spacing w:val="-2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ca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f</w:t>
      </w:r>
      <w:r>
        <w:rPr>
          <w:spacing w:val="2"/>
          <w:sz w:val="32"/>
          <w:szCs w:val="32"/>
        </w:rPr>
        <w:t>un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ti</w:t>
      </w:r>
      <w:r>
        <w:rPr>
          <w:spacing w:val="-7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T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H </w:t>
      </w:r>
      <w:r>
        <w:rPr>
          <w:spacing w:val="-2"/>
          <w:sz w:val="32"/>
          <w:szCs w:val="32"/>
        </w:rPr>
        <w:t>fo</w:t>
      </w:r>
      <w:r>
        <w:rPr>
          <w:sz w:val="32"/>
          <w:szCs w:val="32"/>
        </w:rPr>
        <w:t xml:space="preserve">r </w:t>
      </w:r>
      <w:r>
        <w:rPr>
          <w:spacing w:val="-4"/>
          <w:sz w:val="32"/>
          <w:szCs w:val="32"/>
        </w:rPr>
        <w:t>“</w:t>
      </w:r>
      <w:r>
        <w:rPr>
          <w:spacing w:val="7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2"/>
          <w:sz w:val="32"/>
          <w:szCs w:val="32"/>
        </w:rPr>
        <w:t>1</w:t>
      </w:r>
      <w:r>
        <w:rPr>
          <w:spacing w:val="1"/>
          <w:sz w:val="32"/>
          <w:szCs w:val="32"/>
        </w:rPr>
        <w:t>”</w:t>
      </w:r>
      <w:r>
        <w:rPr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ca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T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H </w:t>
      </w:r>
      <w:r>
        <w:rPr>
          <w:spacing w:val="-4"/>
          <w:sz w:val="32"/>
          <w:szCs w:val="32"/>
        </w:rPr>
        <w:t>“</w:t>
      </w:r>
      <w:r>
        <w:rPr>
          <w:spacing w:val="8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-2"/>
          <w:sz w:val="32"/>
          <w:szCs w:val="32"/>
        </w:rPr>
        <w:t>1</w:t>
      </w:r>
      <w:r>
        <w:rPr>
          <w:sz w:val="32"/>
          <w:szCs w:val="32"/>
        </w:rPr>
        <w:t>”</w:t>
      </w:r>
    </w:p>
    <w:p w14:paraId="4B4230E0" w14:textId="77777777" w:rsidR="00974D17" w:rsidRDefault="004B0D03">
      <w:pPr>
        <w:spacing w:before="31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di</w:t>
      </w:r>
      <w:r>
        <w:rPr>
          <w:spacing w:val="-5"/>
          <w:sz w:val="32"/>
          <w:szCs w:val="32"/>
        </w:rPr>
        <w:t>s</w:t>
      </w:r>
      <w:r>
        <w:rPr>
          <w:sz w:val="32"/>
          <w:szCs w:val="32"/>
        </w:rPr>
        <w:t>c</w:t>
      </w:r>
      <w:r>
        <w:rPr>
          <w:spacing w:val="2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a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z w:val="32"/>
          <w:szCs w:val="32"/>
        </w:rPr>
        <w:t>m</w:t>
      </w:r>
      <w:r>
        <w:rPr>
          <w:spacing w:val="-3"/>
          <w:sz w:val="32"/>
          <w:szCs w:val="32"/>
        </w:rPr>
        <w:t>o</w:t>
      </w:r>
      <w:r>
        <w:rPr>
          <w:spacing w:val="-2"/>
          <w:sz w:val="32"/>
          <w:szCs w:val="32"/>
        </w:rPr>
        <w:t>v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fro</w:t>
      </w:r>
      <w:r>
        <w:rPr>
          <w:sz w:val="32"/>
          <w:szCs w:val="32"/>
        </w:rPr>
        <w:t xml:space="preserve">m </w:t>
      </w:r>
      <w:r>
        <w:rPr>
          <w:spacing w:val="-3"/>
          <w:sz w:val="32"/>
          <w:szCs w:val="32"/>
        </w:rPr>
        <w:t>“</w:t>
      </w:r>
      <w:r>
        <w:rPr>
          <w:spacing w:val="-2"/>
          <w:sz w:val="32"/>
          <w:szCs w:val="32"/>
        </w:rPr>
        <w:t>fro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ow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”</w:t>
      </w:r>
      <w:r>
        <w:rPr>
          <w:spacing w:val="2"/>
          <w:sz w:val="32"/>
          <w:szCs w:val="32"/>
        </w:rPr>
        <w:t xml:space="preserve"> 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“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ow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”</w:t>
      </w:r>
    </w:p>
    <w:p w14:paraId="4559E78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25130972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5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ca</w:t>
      </w:r>
      <w:r>
        <w:rPr>
          <w:spacing w:val="-3"/>
          <w:sz w:val="32"/>
          <w:szCs w:val="32"/>
        </w:rPr>
        <w:t>l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f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1"/>
          <w:sz w:val="32"/>
          <w:szCs w:val="32"/>
        </w:rPr>
        <w:t>a</w:t>
      </w:r>
      <w:r>
        <w:rPr>
          <w:spacing w:val="-2"/>
          <w:sz w:val="32"/>
          <w:szCs w:val="32"/>
        </w:rPr>
        <w:t>g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n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l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h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n</w:t>
      </w:r>
      <w:r>
        <w:rPr>
          <w:spacing w:val="2"/>
          <w:sz w:val="32"/>
          <w:szCs w:val="32"/>
        </w:rPr>
        <w:t>u</w:t>
      </w:r>
      <w:r>
        <w:rPr>
          <w:spacing w:val="-5"/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2"/>
          <w:sz w:val="32"/>
          <w:szCs w:val="32"/>
        </w:rPr>
        <w:t>di</w:t>
      </w:r>
      <w:r>
        <w:rPr>
          <w:spacing w:val="-5"/>
          <w:sz w:val="32"/>
          <w:szCs w:val="32"/>
        </w:rPr>
        <w:t>s</w:t>
      </w:r>
      <w:r>
        <w:rPr>
          <w:sz w:val="32"/>
          <w:szCs w:val="32"/>
        </w:rPr>
        <w:t>c</w:t>
      </w:r>
      <w:r>
        <w:rPr>
          <w:spacing w:val="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.</w:t>
      </w:r>
    </w:p>
    <w:p w14:paraId="665E1C2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369DCEE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6</w:t>
      </w:r>
      <w:r>
        <w:rPr>
          <w:b/>
          <w:spacing w:val="-4"/>
          <w:sz w:val="32"/>
          <w:szCs w:val="32"/>
        </w:rPr>
        <w:t>.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pacing w:val="-3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z w:val="32"/>
          <w:szCs w:val="32"/>
        </w:rPr>
        <w:t>n</w:t>
      </w:r>
      <w:r>
        <w:rPr>
          <w:spacing w:val="3"/>
          <w:sz w:val="32"/>
          <w:szCs w:val="32"/>
        </w:rPr>
        <w:t xml:space="preserve"> </w:t>
      </w:r>
      <w:r>
        <w:rPr>
          <w:spacing w:val="-6"/>
          <w:sz w:val="32"/>
          <w:szCs w:val="32"/>
        </w:rPr>
        <w:t>F</w:t>
      </w:r>
      <w:r>
        <w:rPr>
          <w:spacing w:val="5"/>
          <w:sz w:val="32"/>
          <w:szCs w:val="32"/>
        </w:rPr>
        <w:t>u</w:t>
      </w:r>
      <w:r>
        <w:rPr>
          <w:spacing w:val="-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t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>n</w:t>
      </w:r>
    </w:p>
    <w:p w14:paraId="4F4D601D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66D2794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pacing w:val="2"/>
          <w:sz w:val="32"/>
          <w:szCs w:val="32"/>
        </w:rPr>
        <w:t>7</w:t>
      </w:r>
      <w:r>
        <w:rPr>
          <w:b/>
          <w:spacing w:val="1"/>
          <w:sz w:val="32"/>
          <w:szCs w:val="32"/>
        </w:rPr>
        <w:t>.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o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3"/>
          <w:sz w:val="32"/>
          <w:szCs w:val="32"/>
        </w:rPr>
        <w:t>Ri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g</w:t>
      </w:r>
      <w:r>
        <w:rPr>
          <w:sz w:val="32"/>
          <w:szCs w:val="32"/>
        </w:rPr>
        <w:t>s</w:t>
      </w:r>
    </w:p>
    <w:p w14:paraId="049439F4" w14:textId="77777777" w:rsidR="00974D17" w:rsidRDefault="00974D17">
      <w:pPr>
        <w:spacing w:line="140" w:lineRule="exact"/>
        <w:rPr>
          <w:sz w:val="15"/>
          <w:szCs w:val="15"/>
        </w:rPr>
      </w:pPr>
    </w:p>
    <w:p w14:paraId="457FE94E" w14:textId="77777777" w:rsidR="00974D17" w:rsidRDefault="00974D17">
      <w:pPr>
        <w:spacing w:line="200" w:lineRule="exact"/>
      </w:pPr>
    </w:p>
    <w:p w14:paraId="572640DB" w14:textId="77777777" w:rsidR="00974D17" w:rsidRDefault="00974D17">
      <w:pPr>
        <w:spacing w:line="200" w:lineRule="exact"/>
      </w:pPr>
    </w:p>
    <w:p w14:paraId="7193047F" w14:textId="77777777" w:rsidR="00974D17" w:rsidRDefault="00974D17">
      <w:pPr>
        <w:spacing w:line="200" w:lineRule="exact"/>
      </w:pPr>
    </w:p>
    <w:p w14:paraId="30206E67" w14:textId="77777777" w:rsidR="00974D17" w:rsidRDefault="004B0D03">
      <w:pPr>
        <w:ind w:left="100"/>
        <w:rPr>
          <w:sz w:val="32"/>
          <w:szCs w:val="32"/>
        </w:rPr>
      </w:pP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R</w:t>
      </w:r>
      <w:r>
        <w:rPr>
          <w:b/>
          <w:sz w:val="32"/>
          <w:szCs w:val="32"/>
        </w:rPr>
        <w:t>O</w:t>
      </w:r>
      <w:r>
        <w:rPr>
          <w:b/>
          <w:spacing w:val="-1"/>
          <w:sz w:val="32"/>
          <w:szCs w:val="32"/>
        </w:rPr>
        <w:t>G</w:t>
      </w:r>
      <w:r>
        <w:rPr>
          <w:b/>
          <w:spacing w:val="-2"/>
          <w:sz w:val="32"/>
          <w:szCs w:val="32"/>
        </w:rPr>
        <w:t>RA</w:t>
      </w:r>
      <w:r>
        <w:rPr>
          <w:b/>
          <w:spacing w:val="-1"/>
          <w:sz w:val="32"/>
          <w:szCs w:val="32"/>
        </w:rPr>
        <w:t>M</w:t>
      </w:r>
      <w:r>
        <w:rPr>
          <w:b/>
          <w:sz w:val="32"/>
          <w:szCs w:val="32"/>
        </w:rPr>
        <w:t>:</w:t>
      </w:r>
    </w:p>
    <w:p w14:paraId="67383F68" w14:textId="77777777" w:rsidR="00974D17" w:rsidRDefault="004B0D03">
      <w:pPr>
        <w:spacing w:before="26"/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#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l</w:t>
      </w:r>
      <w:r>
        <w:rPr>
          <w:spacing w:val="-2"/>
          <w:sz w:val="32"/>
          <w:szCs w:val="32"/>
        </w:rPr>
        <w:t>u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</w:t>
      </w: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o</w:t>
      </w:r>
      <w:r>
        <w:rPr>
          <w:spacing w:val="-5"/>
          <w:sz w:val="32"/>
          <w:szCs w:val="32"/>
        </w:rPr>
        <w:t>s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m&gt;</w:t>
      </w:r>
    </w:p>
    <w:p w14:paraId="73E55863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07CC57A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u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g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m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p</w:t>
      </w:r>
      <w:r>
        <w:rPr>
          <w:spacing w:val="1"/>
          <w:sz w:val="32"/>
          <w:szCs w:val="32"/>
        </w:rPr>
        <w:t>ac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t</w:t>
      </w:r>
      <w:r>
        <w:rPr>
          <w:spacing w:val="-2"/>
          <w:sz w:val="32"/>
          <w:szCs w:val="32"/>
        </w:rPr>
        <w:t>d</w:t>
      </w:r>
      <w:r>
        <w:rPr>
          <w:sz w:val="32"/>
          <w:szCs w:val="32"/>
        </w:rPr>
        <w:t>;</w:t>
      </w:r>
    </w:p>
    <w:p w14:paraId="0DB0A86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D381030" w14:textId="77777777" w:rsidR="00974D17" w:rsidRDefault="004B0D03">
      <w:pPr>
        <w:ind w:left="100"/>
        <w:rPr>
          <w:sz w:val="32"/>
          <w:szCs w:val="32"/>
        </w:rPr>
      </w:pPr>
      <w:r>
        <w:rPr>
          <w:spacing w:val="-2"/>
          <w:sz w:val="32"/>
          <w:szCs w:val="32"/>
        </w:rPr>
        <w:t>vo</w:t>
      </w:r>
      <w:r>
        <w:rPr>
          <w:spacing w:val="2"/>
          <w:sz w:val="32"/>
          <w:szCs w:val="32"/>
        </w:rPr>
        <w:t>i</w:t>
      </w:r>
      <w:r>
        <w:rPr>
          <w:sz w:val="32"/>
          <w:szCs w:val="32"/>
        </w:rPr>
        <w:t>d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T</w:t>
      </w:r>
      <w:r>
        <w:rPr>
          <w:spacing w:val="-2"/>
          <w:sz w:val="32"/>
          <w:szCs w:val="32"/>
        </w:rPr>
        <w:t>OH(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n</w:t>
      </w:r>
      <w:r>
        <w:rPr>
          <w:spacing w:val="1"/>
          <w:sz w:val="32"/>
          <w:szCs w:val="32"/>
        </w:rPr>
        <w:t>,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r s</w:t>
      </w:r>
      <w:r>
        <w:rPr>
          <w:spacing w:val="-7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pacing w:val="1"/>
          <w:sz w:val="32"/>
          <w:szCs w:val="32"/>
        </w:rPr>
        <w:t>c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,</w:t>
      </w:r>
      <w:r>
        <w:rPr>
          <w:spacing w:val="-4"/>
          <w:sz w:val="32"/>
          <w:szCs w:val="32"/>
        </w:rPr>
        <w:t>c</w:t>
      </w:r>
      <w:r>
        <w:rPr>
          <w:spacing w:val="2"/>
          <w:sz w:val="32"/>
          <w:szCs w:val="32"/>
        </w:rPr>
        <w:t>h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>r</w:t>
      </w:r>
      <w:r>
        <w:rPr>
          <w:spacing w:val="-5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t</w:t>
      </w:r>
      <w:r>
        <w:rPr>
          <w:spacing w:val="-4"/>
          <w:sz w:val="32"/>
          <w:szCs w:val="32"/>
        </w:rPr>
        <w:t>,</w:t>
      </w: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h</w:t>
      </w:r>
      <w:r>
        <w:rPr>
          <w:spacing w:val="1"/>
          <w:sz w:val="32"/>
          <w:szCs w:val="32"/>
        </w:rPr>
        <w:t>a</w:t>
      </w:r>
      <w:r>
        <w:rPr>
          <w:sz w:val="32"/>
          <w:szCs w:val="32"/>
        </w:rPr>
        <w:t xml:space="preserve">r 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)</w:t>
      </w:r>
    </w:p>
    <w:p w14:paraId="7AD1ECCE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276A633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7CD2ED08" w14:textId="77777777" w:rsidR="00974D17" w:rsidRDefault="00974D17">
      <w:pPr>
        <w:spacing w:before="6" w:line="160" w:lineRule="exact"/>
        <w:rPr>
          <w:sz w:val="17"/>
          <w:szCs w:val="17"/>
        </w:rPr>
      </w:pPr>
    </w:p>
    <w:p w14:paraId="42DC4B6F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f(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=</w:t>
      </w:r>
      <w:r>
        <w:rPr>
          <w:spacing w:val="1"/>
          <w:sz w:val="32"/>
          <w:szCs w:val="32"/>
        </w:rPr>
        <w:t>=</w:t>
      </w:r>
      <w:r>
        <w:rPr>
          <w:spacing w:val="2"/>
          <w:sz w:val="32"/>
          <w:szCs w:val="32"/>
        </w:rPr>
        <w:t>1</w:t>
      </w:r>
      <w:r>
        <w:rPr>
          <w:sz w:val="32"/>
          <w:szCs w:val="32"/>
        </w:rPr>
        <w:t>)</w:t>
      </w:r>
    </w:p>
    <w:p w14:paraId="1846C129" w14:textId="77777777" w:rsidR="00974D17" w:rsidRDefault="00974D17">
      <w:pPr>
        <w:spacing w:before="4" w:line="180" w:lineRule="exact"/>
        <w:rPr>
          <w:sz w:val="19"/>
          <w:szCs w:val="19"/>
        </w:rPr>
      </w:pPr>
    </w:p>
    <w:p w14:paraId="6D6D0195" w14:textId="77777777" w:rsidR="00974D17" w:rsidRDefault="004B0D03">
      <w:pPr>
        <w:ind w:left="821"/>
        <w:rPr>
          <w:sz w:val="32"/>
          <w:szCs w:val="32"/>
        </w:rPr>
      </w:pPr>
      <w:r>
        <w:rPr>
          <w:sz w:val="32"/>
          <w:szCs w:val="32"/>
        </w:rPr>
        <w:t>{</w:t>
      </w:r>
    </w:p>
    <w:p w14:paraId="09E29A1B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553EC3B7" w14:textId="77777777" w:rsidR="00974D17" w:rsidRDefault="004B0D03">
      <w:pPr>
        <w:spacing w:line="257" w:lineRule="auto"/>
        <w:ind w:left="100" w:right="1804" w:firstLine="7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6"/>
          <w:sz w:val="32"/>
          <w:szCs w:val="32"/>
        </w:rPr>
        <w:t>"</w:t>
      </w:r>
      <w:r>
        <w:rPr>
          <w:spacing w:val="2"/>
          <w:sz w:val="32"/>
          <w:szCs w:val="32"/>
        </w:rPr>
        <w:t>M</w:t>
      </w:r>
      <w:r>
        <w:rPr>
          <w:spacing w:val="-2"/>
          <w:sz w:val="32"/>
          <w:szCs w:val="32"/>
        </w:rPr>
        <w:t>ov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r</w:t>
      </w:r>
      <w:r>
        <w:rPr>
          <w:spacing w:val="2"/>
          <w:sz w:val="32"/>
          <w:szCs w:val="32"/>
        </w:rPr>
        <w:t>in</w:t>
      </w:r>
      <w:r>
        <w:rPr>
          <w:sz w:val="32"/>
          <w:szCs w:val="32"/>
        </w:rPr>
        <w:t>g</w:t>
      </w:r>
      <w:r>
        <w:rPr>
          <w:spacing w:val="-1"/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>
        <w:rPr>
          <w:spacing w:val="-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fro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</w:t>
      </w:r>
      <w:r>
        <w:rPr>
          <w:spacing w:val="-7"/>
          <w:sz w:val="32"/>
          <w:szCs w:val="32"/>
        </w:rPr>
        <w:t>w</w:t>
      </w:r>
      <w:r>
        <w:rPr>
          <w:spacing w:val="-4"/>
          <w:sz w:val="32"/>
          <w:szCs w:val="32"/>
        </w:rPr>
        <w:t>e</w:t>
      </w:r>
      <w:r>
        <w:rPr>
          <w:spacing w:val="3"/>
          <w:sz w:val="32"/>
          <w:szCs w:val="32"/>
        </w:rPr>
        <w:t>r</w:t>
      </w:r>
      <w:r>
        <w:rPr>
          <w:spacing w:val="-2"/>
          <w:sz w:val="32"/>
          <w:szCs w:val="32"/>
        </w:rPr>
        <w:t>"</w:t>
      </w:r>
      <w:r>
        <w:rPr>
          <w:spacing w:val="1"/>
          <w:sz w:val="32"/>
          <w:szCs w:val="32"/>
        </w:rPr>
        <w:t>&lt;&lt;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pacing w:val="1"/>
          <w:sz w:val="32"/>
          <w:szCs w:val="32"/>
        </w:rPr>
        <w:t>c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 xml:space="preserve">o 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ow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r"</w:t>
      </w:r>
      <w:r>
        <w:rPr>
          <w:spacing w:val="1"/>
          <w:sz w:val="32"/>
          <w:szCs w:val="32"/>
        </w:rPr>
        <w:t>&lt;&lt;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t&lt;&lt;</w:t>
      </w:r>
      <w:r>
        <w:rPr>
          <w:spacing w:val="2"/>
          <w:sz w:val="32"/>
          <w:szCs w:val="32"/>
        </w:rPr>
        <w:t>"</w:t>
      </w:r>
      <w:r>
        <w:rPr>
          <w:spacing w:val="-3"/>
          <w:sz w:val="32"/>
          <w:szCs w:val="32"/>
        </w:rPr>
        <w:t>\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63E72F60" w14:textId="77777777" w:rsidR="00974D17" w:rsidRDefault="00974D17">
      <w:pPr>
        <w:spacing w:before="4" w:line="160" w:lineRule="exact"/>
        <w:rPr>
          <w:sz w:val="16"/>
          <w:szCs w:val="16"/>
        </w:rPr>
      </w:pPr>
    </w:p>
    <w:p w14:paraId="3711654B" w14:textId="77777777" w:rsidR="00974D17" w:rsidRDefault="004B0D03">
      <w:pPr>
        <w:spacing w:line="360" w:lineRule="exact"/>
        <w:ind w:left="821"/>
        <w:rPr>
          <w:sz w:val="32"/>
          <w:szCs w:val="32"/>
        </w:rPr>
      </w:pPr>
      <w:r>
        <w:rPr>
          <w:spacing w:val="-2"/>
          <w:position w:val="-1"/>
          <w:sz w:val="32"/>
          <w:szCs w:val="32"/>
        </w:rPr>
        <w:t>r</w:t>
      </w:r>
      <w:r>
        <w:rPr>
          <w:spacing w:val="-4"/>
          <w:position w:val="-1"/>
          <w:sz w:val="32"/>
          <w:szCs w:val="32"/>
        </w:rPr>
        <w:t>e</w:t>
      </w:r>
      <w:r>
        <w:rPr>
          <w:spacing w:val="2"/>
          <w:position w:val="-1"/>
          <w:sz w:val="32"/>
          <w:szCs w:val="32"/>
        </w:rPr>
        <w:t>tu</w:t>
      </w:r>
      <w:r>
        <w:rPr>
          <w:spacing w:val="-2"/>
          <w:position w:val="-1"/>
          <w:sz w:val="32"/>
          <w:szCs w:val="32"/>
        </w:rPr>
        <w:t>r</w:t>
      </w:r>
      <w:r>
        <w:rPr>
          <w:spacing w:val="2"/>
          <w:position w:val="-1"/>
          <w:sz w:val="32"/>
          <w:szCs w:val="32"/>
        </w:rPr>
        <w:t>n</w:t>
      </w:r>
      <w:r>
        <w:rPr>
          <w:position w:val="-1"/>
          <w:sz w:val="32"/>
          <w:szCs w:val="32"/>
        </w:rPr>
        <w:t>;</w:t>
      </w:r>
    </w:p>
    <w:p w14:paraId="3167CBE8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76065F11" w14:textId="77777777" w:rsidR="00974D17" w:rsidRDefault="004B0D03">
      <w:pPr>
        <w:spacing w:before="20"/>
        <w:ind w:left="427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6D79FC92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7BDB4E5E" w14:textId="77777777" w:rsidR="00974D17" w:rsidRDefault="004B0D03">
      <w:pPr>
        <w:ind w:left="427"/>
        <w:rPr>
          <w:sz w:val="32"/>
          <w:szCs w:val="32"/>
        </w:rPr>
        <w:sectPr w:rsidR="00974D17">
          <w:pgSz w:w="11920" w:h="16840"/>
          <w:pgMar w:top="1560" w:right="1680" w:bottom="280" w:left="1340" w:header="720" w:footer="720" w:gutter="0"/>
          <w:cols w:space="720"/>
        </w:sectPr>
      </w:pPr>
      <w:r>
        <w:rPr>
          <w:spacing w:val="-5"/>
          <w:sz w:val="32"/>
          <w:szCs w:val="32"/>
        </w:rPr>
        <w:t>T</w:t>
      </w:r>
      <w:r>
        <w:rPr>
          <w:spacing w:val="-2"/>
          <w:sz w:val="32"/>
          <w:szCs w:val="32"/>
        </w:rPr>
        <w:t>OH(</w:t>
      </w:r>
      <w:r>
        <w:rPr>
          <w:spacing w:val="3"/>
          <w:sz w:val="32"/>
          <w:szCs w:val="32"/>
        </w:rPr>
        <w:t>n</w:t>
      </w:r>
      <w:r>
        <w:rPr>
          <w:spacing w:val="-1"/>
          <w:sz w:val="32"/>
          <w:szCs w:val="32"/>
        </w:rPr>
        <w:t>-</w:t>
      </w:r>
      <w:r>
        <w:rPr>
          <w:spacing w:val="-2"/>
          <w:sz w:val="32"/>
          <w:szCs w:val="32"/>
        </w:rPr>
        <w:t>1</w:t>
      </w:r>
      <w:r>
        <w:rPr>
          <w:spacing w:val="1"/>
          <w:sz w:val="32"/>
          <w:szCs w:val="32"/>
        </w:rPr>
        <w:t>,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pacing w:val="1"/>
          <w:sz w:val="32"/>
          <w:szCs w:val="32"/>
        </w:rPr>
        <w:t>c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,</w:t>
      </w:r>
      <w:r>
        <w:rPr>
          <w:spacing w:val="-3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pacing w:val="2"/>
          <w:sz w:val="32"/>
          <w:szCs w:val="32"/>
        </w:rPr>
        <w:t>t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</w:t>
      </w:r>
      <w:r>
        <w:rPr>
          <w:spacing w:val="1"/>
          <w:sz w:val="32"/>
          <w:szCs w:val="32"/>
        </w:rPr>
        <w:t>,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t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>;</w:t>
      </w:r>
    </w:p>
    <w:p w14:paraId="275A6A8E" w14:textId="77777777" w:rsidR="00974D17" w:rsidRDefault="004B0D03">
      <w:pPr>
        <w:spacing w:before="56" w:line="259" w:lineRule="auto"/>
        <w:ind w:left="100" w:right="1743" w:firstLine="322"/>
        <w:rPr>
          <w:sz w:val="32"/>
          <w:szCs w:val="32"/>
        </w:rPr>
      </w:pPr>
      <w:r>
        <w:rPr>
          <w:spacing w:val="1"/>
          <w:sz w:val="32"/>
          <w:szCs w:val="32"/>
        </w:rPr>
        <w:lastRenderedPageBreak/>
        <w:t>c</w:t>
      </w:r>
      <w:r>
        <w:rPr>
          <w:spacing w:val="-2"/>
          <w:sz w:val="32"/>
          <w:szCs w:val="32"/>
        </w:rPr>
        <w:t>ou</w:t>
      </w:r>
      <w:r>
        <w:rPr>
          <w:spacing w:val="2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6"/>
          <w:sz w:val="32"/>
          <w:szCs w:val="32"/>
        </w:rPr>
        <w:t>"</w:t>
      </w:r>
      <w:r>
        <w:rPr>
          <w:spacing w:val="2"/>
          <w:sz w:val="32"/>
          <w:szCs w:val="32"/>
        </w:rPr>
        <w:t>M</w:t>
      </w:r>
      <w:r>
        <w:rPr>
          <w:spacing w:val="-2"/>
          <w:sz w:val="32"/>
          <w:szCs w:val="32"/>
        </w:rPr>
        <w:t>ov</w:t>
      </w:r>
      <w:r>
        <w:rPr>
          <w:sz w:val="32"/>
          <w:szCs w:val="32"/>
        </w:rPr>
        <w:t>e</w:t>
      </w:r>
      <w:r>
        <w:rPr>
          <w:spacing w:val="-2"/>
          <w:sz w:val="32"/>
          <w:szCs w:val="32"/>
        </w:rPr>
        <w:t xml:space="preserve"> r</w:t>
      </w:r>
      <w:r>
        <w:rPr>
          <w:spacing w:val="2"/>
          <w:sz w:val="32"/>
          <w:szCs w:val="32"/>
        </w:rPr>
        <w:t>in</w:t>
      </w:r>
      <w:r>
        <w:rPr>
          <w:spacing w:val="-2"/>
          <w:sz w:val="32"/>
          <w:szCs w:val="32"/>
        </w:rPr>
        <w:t>g"</w:t>
      </w:r>
      <w:r>
        <w:rPr>
          <w:spacing w:val="1"/>
          <w:sz w:val="32"/>
          <w:szCs w:val="32"/>
        </w:rPr>
        <w:t>&lt;</w:t>
      </w:r>
      <w:r>
        <w:rPr>
          <w:spacing w:val="-4"/>
          <w:sz w:val="32"/>
          <w:szCs w:val="32"/>
        </w:rPr>
        <w:t>&lt;</w:t>
      </w:r>
      <w:r>
        <w:rPr>
          <w:spacing w:val="2"/>
          <w:sz w:val="32"/>
          <w:szCs w:val="32"/>
        </w:rPr>
        <w:t>n</w:t>
      </w:r>
      <w:r>
        <w:rPr>
          <w:spacing w:val="-4"/>
          <w:sz w:val="32"/>
          <w:szCs w:val="32"/>
        </w:rPr>
        <w:t>&lt;</w:t>
      </w:r>
      <w:r>
        <w:rPr>
          <w:spacing w:val="1"/>
          <w:sz w:val="32"/>
          <w:szCs w:val="32"/>
        </w:rPr>
        <w:t>&lt;</w:t>
      </w:r>
      <w:r>
        <w:rPr>
          <w:spacing w:val="-2"/>
          <w:sz w:val="32"/>
          <w:szCs w:val="32"/>
        </w:rPr>
        <w:t>"fro</w:t>
      </w:r>
      <w:r>
        <w:rPr>
          <w:sz w:val="32"/>
          <w:szCs w:val="32"/>
        </w:rPr>
        <w:t xml:space="preserve">m 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ow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r"</w:t>
      </w:r>
      <w:r>
        <w:rPr>
          <w:spacing w:val="1"/>
          <w:sz w:val="32"/>
          <w:szCs w:val="32"/>
        </w:rPr>
        <w:t>&lt;&lt;</w:t>
      </w:r>
      <w:r>
        <w:rPr>
          <w:sz w:val="32"/>
          <w:szCs w:val="32"/>
        </w:rPr>
        <w:t>s</w:t>
      </w:r>
      <w:r>
        <w:rPr>
          <w:spacing w:val="-3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2"/>
          <w:sz w:val="32"/>
          <w:szCs w:val="32"/>
        </w:rPr>
        <w:t>r</w:t>
      </w:r>
      <w:r>
        <w:rPr>
          <w:spacing w:val="1"/>
          <w:sz w:val="32"/>
          <w:szCs w:val="32"/>
        </w:rPr>
        <w:t>c</w:t>
      </w:r>
      <w:r>
        <w:rPr>
          <w:spacing w:val="-4"/>
          <w:sz w:val="32"/>
          <w:szCs w:val="32"/>
        </w:rPr>
        <w:t>e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2"/>
          <w:sz w:val="32"/>
          <w:szCs w:val="32"/>
        </w:rPr>
        <w:t>t</w:t>
      </w:r>
      <w:r>
        <w:rPr>
          <w:sz w:val="32"/>
          <w:szCs w:val="32"/>
        </w:rPr>
        <w:t xml:space="preserve">o </w:t>
      </w:r>
      <w:r>
        <w:rPr>
          <w:spacing w:val="2"/>
          <w:sz w:val="32"/>
          <w:szCs w:val="32"/>
        </w:rPr>
        <w:t>t</w:t>
      </w:r>
      <w:r>
        <w:rPr>
          <w:spacing w:val="-2"/>
          <w:sz w:val="32"/>
          <w:szCs w:val="32"/>
        </w:rPr>
        <w:t>ow</w:t>
      </w:r>
      <w:r>
        <w:rPr>
          <w:spacing w:val="-4"/>
          <w:sz w:val="32"/>
          <w:szCs w:val="32"/>
        </w:rPr>
        <w:t>e</w:t>
      </w:r>
      <w:r>
        <w:rPr>
          <w:spacing w:val="-2"/>
          <w:sz w:val="32"/>
          <w:szCs w:val="32"/>
        </w:rPr>
        <w:t>r"</w:t>
      </w:r>
      <w:r>
        <w:rPr>
          <w:spacing w:val="1"/>
          <w:sz w:val="32"/>
          <w:szCs w:val="32"/>
        </w:rPr>
        <w:t>&lt;&lt;</w:t>
      </w:r>
      <w:r>
        <w:rPr>
          <w:spacing w:val="2"/>
          <w:sz w:val="32"/>
          <w:szCs w:val="32"/>
        </w:rPr>
        <w:t>d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>s</w:t>
      </w:r>
      <w:r>
        <w:rPr>
          <w:spacing w:val="1"/>
          <w:sz w:val="32"/>
          <w:szCs w:val="32"/>
        </w:rPr>
        <w:t>t&lt;&lt;</w:t>
      </w:r>
      <w:r>
        <w:rPr>
          <w:spacing w:val="2"/>
          <w:sz w:val="32"/>
          <w:szCs w:val="32"/>
        </w:rPr>
        <w:t>"</w:t>
      </w:r>
      <w:r>
        <w:rPr>
          <w:spacing w:val="-3"/>
          <w:sz w:val="32"/>
          <w:szCs w:val="32"/>
        </w:rPr>
        <w:t>\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52B68D8C" w14:textId="77777777" w:rsidR="00974D17" w:rsidRDefault="00974D17">
      <w:pPr>
        <w:spacing w:line="160" w:lineRule="exact"/>
        <w:rPr>
          <w:sz w:val="16"/>
          <w:szCs w:val="16"/>
        </w:rPr>
      </w:pPr>
    </w:p>
    <w:p w14:paraId="40610408" w14:textId="77777777" w:rsidR="00974D17" w:rsidRDefault="004B0D03">
      <w:pPr>
        <w:spacing w:line="360" w:lineRule="exact"/>
        <w:ind w:left="427"/>
        <w:rPr>
          <w:sz w:val="32"/>
          <w:szCs w:val="32"/>
        </w:rPr>
      </w:pPr>
      <w:r>
        <w:rPr>
          <w:spacing w:val="-5"/>
          <w:position w:val="-1"/>
          <w:sz w:val="32"/>
          <w:szCs w:val="32"/>
        </w:rPr>
        <w:t>T</w:t>
      </w:r>
      <w:r>
        <w:rPr>
          <w:spacing w:val="-2"/>
          <w:position w:val="-1"/>
          <w:sz w:val="32"/>
          <w:szCs w:val="32"/>
        </w:rPr>
        <w:t>OH(</w:t>
      </w:r>
      <w:r>
        <w:rPr>
          <w:spacing w:val="3"/>
          <w:position w:val="-1"/>
          <w:sz w:val="32"/>
          <w:szCs w:val="32"/>
        </w:rPr>
        <w:t>n</w:t>
      </w:r>
      <w:r>
        <w:rPr>
          <w:spacing w:val="-1"/>
          <w:position w:val="-1"/>
          <w:sz w:val="32"/>
          <w:szCs w:val="32"/>
        </w:rPr>
        <w:t>-</w:t>
      </w:r>
      <w:r>
        <w:rPr>
          <w:spacing w:val="-2"/>
          <w:position w:val="-1"/>
          <w:sz w:val="32"/>
          <w:szCs w:val="32"/>
        </w:rPr>
        <w:t>1</w:t>
      </w:r>
      <w:r>
        <w:rPr>
          <w:spacing w:val="1"/>
          <w:position w:val="-1"/>
          <w:sz w:val="32"/>
          <w:szCs w:val="32"/>
        </w:rPr>
        <w:t>,</w:t>
      </w:r>
      <w:r>
        <w:rPr>
          <w:spacing w:val="-3"/>
          <w:position w:val="-1"/>
          <w:sz w:val="32"/>
          <w:szCs w:val="32"/>
        </w:rPr>
        <w:t>i</w:t>
      </w:r>
      <w:r>
        <w:rPr>
          <w:spacing w:val="2"/>
          <w:position w:val="-1"/>
          <w:sz w:val="32"/>
          <w:szCs w:val="32"/>
        </w:rPr>
        <w:t>nt</w:t>
      </w:r>
      <w:r>
        <w:rPr>
          <w:spacing w:val="-4"/>
          <w:position w:val="-1"/>
          <w:sz w:val="32"/>
          <w:szCs w:val="32"/>
        </w:rPr>
        <w:t>e</w:t>
      </w:r>
      <w:r>
        <w:rPr>
          <w:spacing w:val="-2"/>
          <w:position w:val="-1"/>
          <w:sz w:val="32"/>
          <w:szCs w:val="32"/>
        </w:rPr>
        <w:t>r</w:t>
      </w:r>
      <w:r>
        <w:rPr>
          <w:spacing w:val="1"/>
          <w:position w:val="-1"/>
          <w:sz w:val="32"/>
          <w:szCs w:val="32"/>
        </w:rPr>
        <w:t>,</w:t>
      </w:r>
      <w:r>
        <w:rPr>
          <w:spacing w:val="2"/>
          <w:position w:val="-1"/>
          <w:sz w:val="32"/>
          <w:szCs w:val="32"/>
        </w:rPr>
        <w:t>d</w:t>
      </w:r>
      <w:r>
        <w:rPr>
          <w:spacing w:val="-4"/>
          <w:position w:val="-1"/>
          <w:sz w:val="32"/>
          <w:szCs w:val="32"/>
        </w:rPr>
        <w:t>e</w:t>
      </w:r>
      <w:r>
        <w:rPr>
          <w:position w:val="-1"/>
          <w:sz w:val="32"/>
          <w:szCs w:val="32"/>
        </w:rPr>
        <w:t>s</w:t>
      </w:r>
      <w:r>
        <w:rPr>
          <w:spacing w:val="-3"/>
          <w:position w:val="-1"/>
          <w:sz w:val="32"/>
          <w:szCs w:val="32"/>
        </w:rPr>
        <w:t>t</w:t>
      </w:r>
      <w:r>
        <w:rPr>
          <w:spacing w:val="1"/>
          <w:position w:val="-1"/>
          <w:sz w:val="32"/>
          <w:szCs w:val="32"/>
        </w:rPr>
        <w:t>,</w:t>
      </w:r>
      <w:r>
        <w:rPr>
          <w:position w:val="-1"/>
          <w:sz w:val="32"/>
          <w:szCs w:val="32"/>
        </w:rPr>
        <w:t>s</w:t>
      </w:r>
      <w:r>
        <w:rPr>
          <w:spacing w:val="-3"/>
          <w:position w:val="-1"/>
          <w:sz w:val="32"/>
          <w:szCs w:val="32"/>
        </w:rPr>
        <w:t>o</w:t>
      </w:r>
      <w:r>
        <w:rPr>
          <w:spacing w:val="2"/>
          <w:position w:val="-1"/>
          <w:sz w:val="32"/>
          <w:szCs w:val="32"/>
        </w:rPr>
        <w:t>u</w:t>
      </w:r>
      <w:r>
        <w:rPr>
          <w:spacing w:val="-2"/>
          <w:position w:val="-1"/>
          <w:sz w:val="32"/>
          <w:szCs w:val="32"/>
        </w:rPr>
        <w:t>r</w:t>
      </w:r>
      <w:r>
        <w:rPr>
          <w:spacing w:val="1"/>
          <w:position w:val="-1"/>
          <w:sz w:val="32"/>
          <w:szCs w:val="32"/>
        </w:rPr>
        <w:t>c</w:t>
      </w:r>
      <w:r>
        <w:rPr>
          <w:spacing w:val="-4"/>
          <w:position w:val="-1"/>
          <w:sz w:val="32"/>
          <w:szCs w:val="32"/>
        </w:rPr>
        <w:t>e</w:t>
      </w:r>
      <w:r>
        <w:rPr>
          <w:spacing w:val="-2"/>
          <w:position w:val="-1"/>
          <w:sz w:val="32"/>
          <w:szCs w:val="32"/>
        </w:rPr>
        <w:t>)</w:t>
      </w:r>
      <w:r>
        <w:rPr>
          <w:position w:val="-1"/>
          <w:sz w:val="32"/>
          <w:szCs w:val="32"/>
        </w:rPr>
        <w:t>;</w:t>
      </w:r>
    </w:p>
    <w:p w14:paraId="64E48E61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2F371986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sz w:val="32"/>
          <w:szCs w:val="32"/>
        </w:rPr>
        <w:t>}</w:t>
      </w:r>
    </w:p>
    <w:p w14:paraId="6FDAEDF0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3CE6FC3C" w14:textId="77777777" w:rsidR="00974D17" w:rsidRDefault="004B0D03">
      <w:pPr>
        <w:ind w:left="100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3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m</w:t>
      </w:r>
      <w:r>
        <w:rPr>
          <w:spacing w:val="1"/>
          <w:sz w:val="32"/>
          <w:szCs w:val="32"/>
        </w:rPr>
        <w:t>a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-2"/>
          <w:sz w:val="32"/>
          <w:szCs w:val="32"/>
        </w:rPr>
        <w:t>(</w:t>
      </w:r>
      <w:r>
        <w:rPr>
          <w:sz w:val="32"/>
          <w:szCs w:val="32"/>
        </w:rPr>
        <w:t>)</w:t>
      </w:r>
    </w:p>
    <w:p w14:paraId="046760F1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0CFEBA8C" w14:textId="77777777" w:rsidR="00974D17" w:rsidRDefault="004B0D03">
      <w:pPr>
        <w:spacing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{</w:t>
      </w:r>
    </w:p>
    <w:p w14:paraId="23473ACB" w14:textId="77777777" w:rsidR="00974D17" w:rsidRDefault="00974D17">
      <w:pPr>
        <w:spacing w:before="5" w:line="160" w:lineRule="exact"/>
        <w:rPr>
          <w:sz w:val="17"/>
          <w:szCs w:val="17"/>
        </w:rPr>
      </w:pPr>
    </w:p>
    <w:p w14:paraId="7EA73E7B" w14:textId="77777777" w:rsidR="00974D17" w:rsidRDefault="004B0D03">
      <w:pPr>
        <w:spacing w:before="20"/>
        <w:ind w:left="821"/>
        <w:rPr>
          <w:sz w:val="32"/>
          <w:szCs w:val="32"/>
        </w:rPr>
      </w:pPr>
      <w:r>
        <w:rPr>
          <w:spacing w:val="2"/>
          <w:sz w:val="32"/>
          <w:szCs w:val="32"/>
        </w:rPr>
        <w:t>i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>t</w:t>
      </w:r>
      <w:r>
        <w:rPr>
          <w:spacing w:val="-2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n</w:t>
      </w:r>
      <w:r>
        <w:rPr>
          <w:sz w:val="32"/>
          <w:szCs w:val="32"/>
        </w:rPr>
        <w:t>;</w:t>
      </w:r>
    </w:p>
    <w:p w14:paraId="7114F27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4BA77E5A" w14:textId="77777777" w:rsidR="00974D17" w:rsidRDefault="004B0D03">
      <w:pPr>
        <w:ind w:left="821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2"/>
          <w:sz w:val="32"/>
          <w:szCs w:val="32"/>
        </w:rPr>
        <w:t>o</w:t>
      </w:r>
      <w:r>
        <w:rPr>
          <w:spacing w:val="2"/>
          <w:sz w:val="32"/>
          <w:szCs w:val="32"/>
        </w:rPr>
        <w:t>u</w:t>
      </w:r>
      <w:r>
        <w:rPr>
          <w:spacing w:val="-3"/>
          <w:sz w:val="32"/>
          <w:szCs w:val="32"/>
        </w:rPr>
        <w:t>t</w:t>
      </w:r>
      <w:r>
        <w:rPr>
          <w:spacing w:val="1"/>
          <w:sz w:val="32"/>
          <w:szCs w:val="32"/>
        </w:rPr>
        <w:t>&lt;&lt;</w:t>
      </w:r>
      <w:r>
        <w:rPr>
          <w:spacing w:val="-2"/>
          <w:sz w:val="32"/>
          <w:szCs w:val="32"/>
        </w:rPr>
        <w:t>"</w:t>
      </w:r>
      <w:r>
        <w:rPr>
          <w:spacing w:val="-5"/>
          <w:sz w:val="32"/>
          <w:szCs w:val="32"/>
        </w:rPr>
        <w:t>E</w:t>
      </w:r>
      <w:r>
        <w:rPr>
          <w:spacing w:val="2"/>
          <w:sz w:val="32"/>
          <w:szCs w:val="32"/>
        </w:rPr>
        <w:t>nt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Nu</w:t>
      </w:r>
      <w:r>
        <w:rPr>
          <w:sz w:val="32"/>
          <w:szCs w:val="32"/>
        </w:rPr>
        <w:t>m</w:t>
      </w:r>
      <w:r>
        <w:rPr>
          <w:spacing w:val="2"/>
          <w:sz w:val="32"/>
          <w:szCs w:val="32"/>
        </w:rPr>
        <w:t>b</w:t>
      </w:r>
      <w:r>
        <w:rPr>
          <w:spacing w:val="-4"/>
          <w:sz w:val="32"/>
          <w:szCs w:val="32"/>
        </w:rPr>
        <w:t>e</w:t>
      </w:r>
      <w:r>
        <w:rPr>
          <w:sz w:val="32"/>
          <w:szCs w:val="32"/>
        </w:rPr>
        <w:t xml:space="preserve">r </w:t>
      </w:r>
      <w:r>
        <w:rPr>
          <w:spacing w:val="-2"/>
          <w:sz w:val="32"/>
          <w:szCs w:val="32"/>
        </w:rPr>
        <w:t>o</w:t>
      </w:r>
      <w:r>
        <w:rPr>
          <w:sz w:val="32"/>
          <w:szCs w:val="32"/>
        </w:rPr>
        <w:t xml:space="preserve">f </w:t>
      </w:r>
      <w:r>
        <w:rPr>
          <w:spacing w:val="-3"/>
          <w:sz w:val="32"/>
          <w:szCs w:val="32"/>
        </w:rPr>
        <w:t>R</w:t>
      </w:r>
      <w:r>
        <w:rPr>
          <w:spacing w:val="2"/>
          <w:sz w:val="32"/>
          <w:szCs w:val="32"/>
        </w:rPr>
        <w:t>in</w:t>
      </w:r>
      <w:r>
        <w:rPr>
          <w:spacing w:val="-2"/>
          <w:sz w:val="32"/>
          <w:szCs w:val="32"/>
        </w:rPr>
        <w:t>g</w:t>
      </w:r>
      <w:r>
        <w:rPr>
          <w:sz w:val="32"/>
          <w:szCs w:val="32"/>
        </w:rPr>
        <w:t>s</w:t>
      </w:r>
      <w:r>
        <w:rPr>
          <w:spacing w:val="-2"/>
          <w:sz w:val="32"/>
          <w:szCs w:val="32"/>
        </w:rPr>
        <w:t>"</w:t>
      </w:r>
      <w:r>
        <w:rPr>
          <w:sz w:val="32"/>
          <w:szCs w:val="32"/>
        </w:rPr>
        <w:t>;</w:t>
      </w:r>
    </w:p>
    <w:p w14:paraId="73A70D8C" w14:textId="77777777" w:rsidR="00974D17" w:rsidRDefault="00974D17">
      <w:pPr>
        <w:spacing w:before="9" w:line="180" w:lineRule="exact"/>
        <w:rPr>
          <w:sz w:val="18"/>
          <w:szCs w:val="18"/>
        </w:rPr>
      </w:pPr>
    </w:p>
    <w:p w14:paraId="6ABF9F4E" w14:textId="77777777" w:rsidR="00974D17" w:rsidRDefault="004B0D03">
      <w:pPr>
        <w:spacing w:line="363" w:lineRule="auto"/>
        <w:ind w:left="821" w:right="6005"/>
        <w:rPr>
          <w:sz w:val="32"/>
          <w:szCs w:val="32"/>
        </w:rPr>
      </w:pPr>
      <w:r>
        <w:rPr>
          <w:spacing w:val="1"/>
          <w:sz w:val="32"/>
          <w:szCs w:val="32"/>
        </w:rPr>
        <w:t>c</w:t>
      </w:r>
      <w:r>
        <w:rPr>
          <w:spacing w:val="-3"/>
          <w:sz w:val="32"/>
          <w:szCs w:val="32"/>
        </w:rPr>
        <w:t>i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&gt;</w:t>
      </w:r>
      <w:r>
        <w:rPr>
          <w:spacing w:val="-4"/>
          <w:sz w:val="32"/>
          <w:szCs w:val="32"/>
        </w:rPr>
        <w:t>&gt;</w:t>
      </w:r>
      <w:r>
        <w:rPr>
          <w:spacing w:val="-2"/>
          <w:sz w:val="32"/>
          <w:szCs w:val="32"/>
        </w:rPr>
        <w:t>n</w:t>
      </w:r>
      <w:r>
        <w:rPr>
          <w:sz w:val="32"/>
          <w:szCs w:val="32"/>
        </w:rPr>
        <w:t xml:space="preserve">; </w:t>
      </w:r>
      <w:r>
        <w:rPr>
          <w:spacing w:val="-5"/>
          <w:sz w:val="32"/>
          <w:szCs w:val="32"/>
        </w:rPr>
        <w:t>T</w:t>
      </w:r>
      <w:r>
        <w:rPr>
          <w:spacing w:val="-2"/>
          <w:sz w:val="32"/>
          <w:szCs w:val="32"/>
        </w:rPr>
        <w:t>OH(</w:t>
      </w:r>
      <w:r>
        <w:rPr>
          <w:spacing w:val="2"/>
          <w:sz w:val="32"/>
          <w:szCs w:val="32"/>
        </w:rPr>
        <w:t>n</w:t>
      </w:r>
      <w:r>
        <w:rPr>
          <w:spacing w:val="1"/>
          <w:sz w:val="32"/>
          <w:szCs w:val="32"/>
        </w:rPr>
        <w:t>,</w:t>
      </w:r>
      <w:r>
        <w:rPr>
          <w:sz w:val="32"/>
          <w:szCs w:val="32"/>
        </w:rPr>
        <w:t>'</w:t>
      </w:r>
      <w:r>
        <w:rPr>
          <w:spacing w:val="-7"/>
          <w:sz w:val="32"/>
          <w:szCs w:val="32"/>
        </w:rPr>
        <w:t>A</w:t>
      </w:r>
      <w:r>
        <w:rPr>
          <w:sz w:val="32"/>
          <w:szCs w:val="32"/>
        </w:rPr>
        <w:t>','</w:t>
      </w:r>
      <w:r>
        <w:rPr>
          <w:spacing w:val="2"/>
          <w:sz w:val="32"/>
          <w:szCs w:val="32"/>
        </w:rPr>
        <w:t>C</w:t>
      </w:r>
      <w:r>
        <w:rPr>
          <w:sz w:val="32"/>
          <w:szCs w:val="32"/>
        </w:rPr>
        <w:t>','</w:t>
      </w:r>
      <w:r>
        <w:rPr>
          <w:spacing w:val="2"/>
          <w:sz w:val="32"/>
          <w:szCs w:val="32"/>
        </w:rPr>
        <w:t>B</w:t>
      </w:r>
      <w:r>
        <w:rPr>
          <w:sz w:val="32"/>
          <w:szCs w:val="32"/>
        </w:rPr>
        <w:t>'</w:t>
      </w:r>
      <w:r>
        <w:rPr>
          <w:spacing w:val="-2"/>
          <w:sz w:val="32"/>
          <w:szCs w:val="32"/>
        </w:rPr>
        <w:t>)</w:t>
      </w:r>
      <w:r>
        <w:rPr>
          <w:sz w:val="32"/>
          <w:szCs w:val="32"/>
        </w:rPr>
        <w:t xml:space="preserve">; </w:t>
      </w:r>
      <w:r>
        <w:rPr>
          <w:spacing w:val="-2"/>
          <w:sz w:val="32"/>
          <w:szCs w:val="32"/>
        </w:rPr>
        <w:t>r</w:t>
      </w:r>
      <w:r>
        <w:rPr>
          <w:spacing w:val="-4"/>
          <w:sz w:val="32"/>
          <w:szCs w:val="32"/>
        </w:rPr>
        <w:t>e</w:t>
      </w:r>
      <w:r>
        <w:rPr>
          <w:spacing w:val="2"/>
          <w:sz w:val="32"/>
          <w:szCs w:val="32"/>
        </w:rPr>
        <w:t>tu</w:t>
      </w:r>
      <w:r>
        <w:rPr>
          <w:spacing w:val="-2"/>
          <w:sz w:val="32"/>
          <w:szCs w:val="32"/>
        </w:rPr>
        <w:t>r</w:t>
      </w:r>
      <w:r>
        <w:rPr>
          <w:sz w:val="32"/>
          <w:szCs w:val="32"/>
        </w:rPr>
        <w:t>n</w:t>
      </w:r>
      <w:r>
        <w:rPr>
          <w:spacing w:val="-1"/>
          <w:sz w:val="32"/>
          <w:szCs w:val="32"/>
        </w:rPr>
        <w:t xml:space="preserve"> </w:t>
      </w:r>
      <w:r>
        <w:rPr>
          <w:spacing w:val="2"/>
          <w:sz w:val="32"/>
          <w:szCs w:val="32"/>
        </w:rPr>
        <w:t>0</w:t>
      </w:r>
      <w:r>
        <w:rPr>
          <w:sz w:val="32"/>
          <w:szCs w:val="32"/>
        </w:rPr>
        <w:t>;</w:t>
      </w:r>
    </w:p>
    <w:p w14:paraId="544F5F75" w14:textId="77777777" w:rsidR="00974D17" w:rsidRDefault="004B0D03">
      <w:pPr>
        <w:spacing w:before="7" w:line="360" w:lineRule="exact"/>
        <w:ind w:left="100"/>
        <w:rPr>
          <w:sz w:val="32"/>
          <w:szCs w:val="32"/>
        </w:rPr>
      </w:pPr>
      <w:r>
        <w:rPr>
          <w:position w:val="-1"/>
          <w:sz w:val="32"/>
          <w:szCs w:val="32"/>
        </w:rPr>
        <w:t>}</w:t>
      </w:r>
    </w:p>
    <w:p w14:paraId="040DE978" w14:textId="77777777" w:rsidR="00974D17" w:rsidRDefault="00974D17">
      <w:pPr>
        <w:spacing w:line="180" w:lineRule="exact"/>
        <w:rPr>
          <w:sz w:val="18"/>
          <w:szCs w:val="18"/>
        </w:rPr>
      </w:pPr>
    </w:p>
    <w:p w14:paraId="24C24B88" w14:textId="77777777" w:rsidR="00974D17" w:rsidRDefault="004B0D03">
      <w:pPr>
        <w:spacing w:before="20"/>
        <w:ind w:left="100"/>
        <w:rPr>
          <w:sz w:val="32"/>
          <w:szCs w:val="32"/>
        </w:rPr>
      </w:pPr>
      <w:r>
        <w:rPr>
          <w:b/>
          <w:sz w:val="32"/>
          <w:szCs w:val="32"/>
        </w:rPr>
        <w:t>O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P</w:t>
      </w:r>
      <w:r>
        <w:rPr>
          <w:b/>
          <w:spacing w:val="-2"/>
          <w:sz w:val="32"/>
          <w:szCs w:val="32"/>
        </w:rPr>
        <w:t>U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:</w:t>
      </w:r>
    </w:p>
    <w:p w14:paraId="4CD856F4" w14:textId="77777777" w:rsidR="00974D17" w:rsidRDefault="00974D17">
      <w:pPr>
        <w:spacing w:before="10" w:line="180" w:lineRule="exact"/>
        <w:rPr>
          <w:sz w:val="18"/>
          <w:szCs w:val="18"/>
        </w:rPr>
      </w:pPr>
    </w:p>
    <w:p w14:paraId="228CB179" w14:textId="202DFFA0" w:rsidR="00974D17" w:rsidRDefault="00225CAD">
      <w:pPr>
        <w:ind w:left="100"/>
      </w:pPr>
      <w:bookmarkStart w:id="0" w:name="_GoBack"/>
      <w:r>
        <w:pict w14:anchorId="532ABC33">
          <v:shape id="_x0000_i1035" type="#_x0000_t75" style="width:373.2pt;height:207pt">
            <v:imagedata r:id="rId15" o:title="" croptop="5423f" cropbottom="6662f" cropleft="4183f" cropright="7146f"/>
          </v:shape>
        </w:pict>
      </w:r>
      <w:bookmarkEnd w:id="0"/>
    </w:p>
    <w:sectPr w:rsidR="00974D17">
      <w:pgSz w:w="1192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006D11"/>
    <w:multiLevelType w:val="multilevel"/>
    <w:tmpl w:val="D6BA1B3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D17"/>
    <w:rsid w:val="00225CAD"/>
    <w:rsid w:val="004B0D03"/>
    <w:rsid w:val="00974D17"/>
    <w:rsid w:val="0098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5B8C0"/>
  <w15:docId w15:val="{AAD2208E-A8A5-4E3A-A7F8-5EF7AA206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24</Pages>
  <Words>1094</Words>
  <Characters>6240</Characters>
  <Application>Microsoft Office Word</Application>
  <DocSecurity>0</DocSecurity>
  <Lines>52</Lines>
  <Paragraphs>14</Paragraphs>
  <ScaleCrop>false</ScaleCrop>
  <Company/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dheena dayalan</cp:lastModifiedBy>
  <cp:revision>4</cp:revision>
  <dcterms:created xsi:type="dcterms:W3CDTF">2020-09-09T16:34:00Z</dcterms:created>
  <dcterms:modified xsi:type="dcterms:W3CDTF">2020-09-09T16:41:00Z</dcterms:modified>
</cp:coreProperties>
</file>